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B62F" w14:textId="77777777" w:rsidR="007E5B54" w:rsidRDefault="00000000">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A SYNOPSIS ON</w:t>
      </w:r>
    </w:p>
    <w:p w14:paraId="5E5D0F20" w14:textId="77777777" w:rsidR="007E5B54" w:rsidRDefault="00000000">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7216" behindDoc="1" locked="0" layoutInCell="1" hidden="0" allowOverlap="1" wp14:anchorId="4B312FD5" wp14:editId="525C6B2A">
            <wp:simplePos x="0" y="0"/>
            <wp:positionH relativeFrom="column">
              <wp:posOffset>-195579</wp:posOffset>
            </wp:positionH>
            <wp:positionV relativeFrom="paragraph">
              <wp:posOffset>19050</wp:posOffset>
            </wp:positionV>
            <wp:extent cx="5871845" cy="101600"/>
            <wp:effectExtent l="0" t="0" r="0" b="0"/>
            <wp:wrapNone/>
            <wp:docPr id="1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5871845" cy="101600"/>
                    </a:xfrm>
                    <a:prstGeom prst="rect">
                      <a:avLst/>
                    </a:prstGeom>
                    <a:ln/>
                  </pic:spPr>
                </pic:pic>
              </a:graphicData>
            </a:graphic>
          </wp:anchor>
        </w:drawing>
      </w:r>
    </w:p>
    <w:p w14:paraId="331A279A" w14:textId="48937B1A" w:rsidR="007E5B54" w:rsidRPr="00CD7759" w:rsidRDefault="00CD7759" w:rsidP="00CD7759">
      <w:pPr>
        <w:spacing w:after="12" w:line="249" w:lineRule="auto"/>
        <w:ind w:left="10" w:right="4" w:hanging="10"/>
        <w:jc w:val="center"/>
        <w:rPr>
          <w:b/>
          <w:bCs/>
          <w:sz w:val="32"/>
          <w:szCs w:val="32"/>
        </w:rPr>
      </w:pPr>
      <w:r w:rsidRPr="00CD7759">
        <w:rPr>
          <w:b/>
          <w:bCs/>
          <w:sz w:val="32"/>
          <w:szCs w:val="32"/>
        </w:rPr>
        <w:t>DISEASE PREDICTION SYSTEM</w:t>
      </w:r>
    </w:p>
    <w:p w14:paraId="0D6E04C8" w14:textId="77777777" w:rsidR="007E5B54" w:rsidRDefault="00000000">
      <w:pPr>
        <w:spacing w:before="120" w:after="120" w:line="28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089D1CE4" wp14:editId="3E87FC61">
            <wp:simplePos x="0" y="0"/>
            <wp:positionH relativeFrom="column">
              <wp:posOffset>-195579</wp:posOffset>
            </wp:positionH>
            <wp:positionV relativeFrom="paragraph">
              <wp:posOffset>41910</wp:posOffset>
            </wp:positionV>
            <wp:extent cx="5871845" cy="101600"/>
            <wp:effectExtent l="0" t="0" r="0" b="0"/>
            <wp:wrapNone/>
            <wp:docPr id="1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5871845" cy="101600"/>
                    </a:xfrm>
                    <a:prstGeom prst="rect">
                      <a:avLst/>
                    </a:prstGeom>
                    <a:ln/>
                  </pic:spPr>
                </pic:pic>
              </a:graphicData>
            </a:graphic>
          </wp:anchor>
        </w:drawing>
      </w:r>
    </w:p>
    <w:p w14:paraId="50BA2B38" w14:textId="77777777" w:rsidR="007E5B54" w:rsidRDefault="00000000">
      <w:pPr>
        <w:spacing w:before="120" w:after="120"/>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in partial fulfilment of the requirement for the award of the degree of</w:t>
      </w:r>
    </w:p>
    <w:p w14:paraId="1118F6E3" w14:textId="77777777" w:rsidR="007E5B54" w:rsidRDefault="007E5B54">
      <w:pPr>
        <w:spacing w:line="199" w:lineRule="auto"/>
        <w:rPr>
          <w:rFonts w:ascii="Times New Roman" w:eastAsia="Times New Roman" w:hAnsi="Times New Roman" w:cs="Times New Roman"/>
          <w:sz w:val="24"/>
          <w:szCs w:val="24"/>
        </w:rPr>
      </w:pPr>
    </w:p>
    <w:p w14:paraId="59245961" w14:textId="644501ED" w:rsidR="00E70D09" w:rsidRDefault="00617E4D">
      <w:pPr>
        <w:jc w:val="center"/>
        <w:rPr>
          <w:rFonts w:ascii="Bookman Old Style" w:eastAsia="Bookman Old Style" w:hAnsi="Bookman Old Style" w:cs="Bookman Old Style"/>
          <w:b/>
          <w:sz w:val="24"/>
          <w:szCs w:val="24"/>
        </w:rPr>
      </w:pPr>
      <w:r w:rsidRPr="00617E4D">
        <w:rPr>
          <w:rFonts w:ascii="Bookman Old Style" w:eastAsia="Bookman Old Style" w:hAnsi="Bookman Old Style" w:cs="Bookman Old Style"/>
          <w:b/>
          <w:sz w:val="24"/>
          <w:szCs w:val="24"/>
        </w:rPr>
        <w:t>BACHELOR</w:t>
      </w:r>
      <w:r w:rsidR="00E70D09">
        <w:rPr>
          <w:rFonts w:ascii="Bookman Old Style" w:eastAsia="Bookman Old Style" w:hAnsi="Bookman Old Style" w:cs="Bookman Old Style"/>
          <w:b/>
          <w:sz w:val="24"/>
          <w:szCs w:val="24"/>
        </w:rPr>
        <w:t xml:space="preserve"> OF COMPUTER APPLICATIONS</w:t>
      </w:r>
    </w:p>
    <w:p w14:paraId="39C4E26D" w14:textId="7E2D329D" w:rsidR="007E5B54" w:rsidRDefault="00000000">
      <w:pPr>
        <w:jc w:val="center"/>
        <w:rPr>
          <w:rFonts w:ascii="Bookman Old Style" w:eastAsia="Bookman Old Style" w:hAnsi="Bookman Old Style" w:cs="Bookman Old Style"/>
          <w:b/>
          <w:color w:val="FF0000"/>
          <w:sz w:val="24"/>
          <w:szCs w:val="24"/>
        </w:rPr>
      </w:pPr>
      <w:proofErr w:type="gramStart"/>
      <w:r>
        <w:rPr>
          <w:rFonts w:ascii="Bookman Old Style" w:eastAsia="Bookman Old Style" w:hAnsi="Bookman Old Style" w:cs="Bookman Old Style"/>
          <w:b/>
          <w:color w:val="FF0000"/>
          <w:sz w:val="24"/>
          <w:szCs w:val="24"/>
        </w:rPr>
        <w:t>(</w:t>
      </w:r>
      <w:r w:rsidR="00617E4D">
        <w:rPr>
          <w:rFonts w:ascii="Bookman Old Style" w:eastAsia="Bookman Old Style" w:hAnsi="Bookman Old Style" w:cs="Bookman Old Style"/>
          <w:b/>
          <w:color w:val="FF0000"/>
          <w:sz w:val="24"/>
          <w:szCs w:val="24"/>
        </w:rPr>
        <w:t xml:space="preserve"> </w:t>
      </w:r>
      <w:r w:rsidR="00617E4D">
        <w:rPr>
          <w:rFonts w:ascii="Times New Roman" w:eastAsia="Times New Roman" w:hAnsi="Times New Roman" w:cs="Times New Roman"/>
          <w:b/>
          <w:color w:val="FF0000"/>
          <w:sz w:val="24"/>
          <w:szCs w:val="24"/>
        </w:rPr>
        <w:t>CYBER</w:t>
      </w:r>
      <w:proofErr w:type="gramEnd"/>
      <w:r w:rsidR="00617E4D">
        <w:rPr>
          <w:rFonts w:ascii="Times New Roman" w:eastAsia="Times New Roman" w:hAnsi="Times New Roman" w:cs="Times New Roman"/>
          <w:b/>
          <w:color w:val="FF0000"/>
          <w:sz w:val="24"/>
          <w:szCs w:val="24"/>
        </w:rPr>
        <w:t xml:space="preserve"> </w:t>
      </w:r>
      <w:proofErr w:type="gramStart"/>
      <w:r w:rsidR="00617E4D">
        <w:rPr>
          <w:rFonts w:ascii="Times New Roman" w:eastAsia="Times New Roman" w:hAnsi="Times New Roman" w:cs="Times New Roman"/>
          <w:b/>
          <w:color w:val="FF0000"/>
          <w:sz w:val="24"/>
          <w:szCs w:val="24"/>
        </w:rPr>
        <w:t xml:space="preserve">SECURITY </w:t>
      </w:r>
      <w:r>
        <w:rPr>
          <w:rFonts w:ascii="Bookman Old Style" w:eastAsia="Bookman Old Style" w:hAnsi="Bookman Old Style" w:cs="Bookman Old Style"/>
          <w:b/>
          <w:color w:val="FF0000"/>
          <w:sz w:val="24"/>
          <w:szCs w:val="24"/>
        </w:rPr>
        <w:t>)</w:t>
      </w:r>
      <w:proofErr w:type="gramEnd"/>
    </w:p>
    <w:p w14:paraId="59C4275E" w14:textId="77777777" w:rsidR="00E70D09" w:rsidRDefault="00E70D09">
      <w:pPr>
        <w:jc w:val="center"/>
        <w:rPr>
          <w:rFonts w:ascii="Bookman Old Style" w:eastAsia="Bookman Old Style" w:hAnsi="Bookman Old Style" w:cs="Bookman Old Style"/>
          <w:b/>
          <w:sz w:val="24"/>
          <w:szCs w:val="24"/>
        </w:rPr>
      </w:pPr>
    </w:p>
    <w:p w14:paraId="512F46D0" w14:textId="77777777" w:rsidR="007E5B54" w:rsidRDefault="00000000">
      <w:pPr>
        <w:ind w:left="342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by:</w:t>
      </w:r>
    </w:p>
    <w:p w14:paraId="1DBC83E3" w14:textId="77777777" w:rsidR="007E5B54" w:rsidRDefault="007E5B54">
      <w:pPr>
        <w:spacing w:line="137" w:lineRule="auto"/>
        <w:rPr>
          <w:rFonts w:ascii="Bookman Old Style" w:eastAsia="Bookman Old Style" w:hAnsi="Bookman Old Style" w:cs="Bookman Old Style"/>
          <w:sz w:val="24"/>
          <w:szCs w:val="24"/>
        </w:rPr>
      </w:pPr>
    </w:p>
    <w:p w14:paraId="641C6BA3" w14:textId="7D9F7395" w:rsidR="007E5B54" w:rsidRDefault="00000000">
      <w:pPr>
        <w:tabs>
          <w:tab w:val="left" w:pos="5760"/>
        </w:tabs>
        <w:spacing w:line="360" w:lineRule="auto"/>
        <w:ind w:left="18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Student Name </w:t>
      </w:r>
      <w:r w:rsidR="00617E4D">
        <w:rPr>
          <w:rFonts w:ascii="Bookman Old Style" w:eastAsia="Bookman Old Style" w:hAnsi="Bookman Old Style" w:cs="Bookman Old Style"/>
          <w:b/>
          <w:sz w:val="24"/>
          <w:szCs w:val="24"/>
        </w:rPr>
        <w:t>ANKIT KUMAR</w:t>
      </w:r>
      <w:r w:rsidR="00617E4D">
        <w:rPr>
          <w:rFonts w:ascii="Bookman Old Style" w:eastAsia="Bookman Old Style" w:hAnsi="Bookman Old Style" w:cs="Bookman Old Style"/>
          <w:sz w:val="24"/>
          <w:szCs w:val="24"/>
        </w:rPr>
        <w:t xml:space="preserve">                   </w:t>
      </w:r>
      <w:r>
        <w:rPr>
          <w:rFonts w:ascii="Bookman Old Style" w:eastAsia="Bookman Old Style" w:hAnsi="Bookman Old Style" w:cs="Bookman Old Style"/>
          <w:b/>
          <w:sz w:val="24"/>
          <w:szCs w:val="24"/>
        </w:rPr>
        <w:t>University Roll No.</w:t>
      </w:r>
      <w:r w:rsidR="00617E4D">
        <w:rPr>
          <w:rFonts w:ascii="Bookman Old Style" w:eastAsia="Bookman Old Style" w:hAnsi="Bookman Old Style" w:cs="Bookman Old Style"/>
          <w:b/>
          <w:sz w:val="24"/>
          <w:szCs w:val="24"/>
        </w:rPr>
        <w:t>- 2105115</w:t>
      </w:r>
    </w:p>
    <w:p w14:paraId="1875EEDB" w14:textId="77777777" w:rsidR="007E5B54" w:rsidRDefault="007E5B54">
      <w:pPr>
        <w:jc w:val="center"/>
        <w:rPr>
          <w:rFonts w:ascii="Times New Roman" w:eastAsia="Times New Roman" w:hAnsi="Times New Roman" w:cs="Times New Roman"/>
          <w:b/>
          <w:i/>
          <w:sz w:val="24"/>
          <w:szCs w:val="24"/>
        </w:rPr>
      </w:pPr>
    </w:p>
    <w:p w14:paraId="7F58FF27" w14:textId="77777777" w:rsidR="007E5B54" w:rsidRDefault="00000000">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Under the Guidance of</w:t>
      </w:r>
    </w:p>
    <w:p w14:paraId="144172D5" w14:textId="77777777" w:rsidR="007E5B54" w:rsidRDefault="007E5B54">
      <w:pPr>
        <w:spacing w:line="34" w:lineRule="auto"/>
        <w:jc w:val="center"/>
        <w:rPr>
          <w:rFonts w:ascii="Times New Roman" w:eastAsia="Times New Roman" w:hAnsi="Times New Roman" w:cs="Times New Roman"/>
          <w:sz w:val="24"/>
          <w:szCs w:val="24"/>
        </w:rPr>
      </w:pPr>
    </w:p>
    <w:p w14:paraId="60DC45CC" w14:textId="3EA9C910" w:rsidR="007E5B54" w:rsidRDefault="00617E4D" w:rsidP="00617E4D">
      <w:pPr>
        <w:jc w:val="center"/>
        <w:rPr>
          <w:rFonts w:ascii="Times New Roman" w:eastAsia="Times New Roman" w:hAnsi="Times New Roman" w:cs="Times New Roman"/>
          <w:b/>
          <w:sz w:val="28"/>
          <w:szCs w:val="28"/>
        </w:rPr>
      </w:pPr>
      <w:r w:rsidRPr="00617E4D">
        <w:rPr>
          <w:rFonts w:ascii="Times New Roman" w:eastAsia="Times New Roman" w:hAnsi="Times New Roman" w:cs="Times New Roman"/>
          <w:b/>
          <w:sz w:val="28"/>
          <w:szCs w:val="28"/>
        </w:rPr>
        <w:t>Mr. Jaishankar Bhatt</w:t>
      </w:r>
    </w:p>
    <w:p w14:paraId="37EB8E67" w14:textId="0B906620" w:rsidR="006266A2" w:rsidRDefault="006266A2" w:rsidP="00617E4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Assistant Professor</w:t>
      </w:r>
    </w:p>
    <w:p w14:paraId="3048EC56" w14:textId="77777777" w:rsidR="00617E4D" w:rsidRPr="00617E4D" w:rsidRDefault="00617E4D" w:rsidP="00617E4D">
      <w:pPr>
        <w:jc w:val="center"/>
        <w:rPr>
          <w:rFonts w:ascii="Times New Roman" w:eastAsia="Times New Roman" w:hAnsi="Times New Roman" w:cs="Times New Roman"/>
          <w:b/>
          <w:sz w:val="28"/>
          <w:szCs w:val="28"/>
        </w:rPr>
      </w:pPr>
    </w:p>
    <w:p w14:paraId="7D6E8F3A" w14:textId="77777777" w:rsidR="007E5B54" w:rsidRDefault="007E5B54">
      <w:pPr>
        <w:jc w:val="center"/>
        <w:rPr>
          <w:rFonts w:ascii="Times New Roman" w:eastAsia="Times New Roman" w:hAnsi="Times New Roman" w:cs="Times New Roman"/>
          <w:b/>
          <w:sz w:val="24"/>
          <w:szCs w:val="24"/>
        </w:rPr>
      </w:pPr>
    </w:p>
    <w:p w14:paraId="1579A866" w14:textId="77777777" w:rsidR="007E5B54" w:rsidRDefault="007E5B54">
      <w:pPr>
        <w:jc w:val="center"/>
        <w:rPr>
          <w:rFonts w:ascii="Times New Roman" w:eastAsia="Times New Roman" w:hAnsi="Times New Roman" w:cs="Times New Roman"/>
          <w:b/>
          <w:sz w:val="24"/>
          <w:szCs w:val="24"/>
        </w:rPr>
      </w:pPr>
    </w:p>
    <w:p w14:paraId="1FFEB591" w14:textId="77777777" w:rsidR="007E5B54" w:rsidRDefault="007E5B54">
      <w:pPr>
        <w:jc w:val="center"/>
        <w:rPr>
          <w:rFonts w:ascii="Times New Roman" w:eastAsia="Times New Roman" w:hAnsi="Times New Roman" w:cs="Times New Roman"/>
          <w:b/>
          <w:sz w:val="24"/>
          <w:szCs w:val="24"/>
        </w:rPr>
      </w:pPr>
    </w:p>
    <w:p w14:paraId="0988300E" w14:textId="77777777" w:rsidR="007E5B54" w:rsidRDefault="007E5B54">
      <w:pPr>
        <w:jc w:val="center"/>
        <w:rPr>
          <w:rFonts w:ascii="Times New Roman" w:eastAsia="Times New Roman" w:hAnsi="Times New Roman" w:cs="Times New Roman"/>
          <w:b/>
          <w:sz w:val="24"/>
          <w:szCs w:val="24"/>
        </w:rPr>
      </w:pPr>
    </w:p>
    <w:p w14:paraId="48A83B4A" w14:textId="7ED880ED" w:rsidR="007E5B54" w:rsidRDefault="007A4C74">
      <w:pPr>
        <w:jc w:val="center"/>
        <w:rPr>
          <w:rFonts w:ascii="Times New Roman" w:eastAsia="Times New Roman" w:hAnsi="Times New Roman" w:cs="Times New Roman"/>
          <w:b/>
          <w:sz w:val="24"/>
          <w:szCs w:val="24"/>
        </w:rPr>
      </w:pPr>
      <w:r w:rsidRPr="00EC4C81">
        <w:rPr>
          <w:rFonts w:ascii="Times New Roman" w:hAnsi="Times New Roman" w:cs="Times New Roman"/>
          <w:b/>
          <w:bCs/>
          <w:noProof/>
          <w:sz w:val="32"/>
          <w:szCs w:val="32"/>
        </w:rPr>
        <w:drawing>
          <wp:inline distT="0" distB="0" distL="0" distR="0" wp14:anchorId="52D7086C" wp14:editId="1226805D">
            <wp:extent cx="1427747" cy="1320800"/>
            <wp:effectExtent l="0" t="0" r="0" b="0"/>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referRelativeResize="0"/>
                  </pic:nvPicPr>
                  <pic:blipFill>
                    <a:blip r:embed="rId7">
                      <a:extLst>
                        <a:ext uri="{28A0092B-C50C-407E-A947-70E740481C1C}">
                          <a14:useLocalDpi xmlns:a14="http://schemas.microsoft.com/office/drawing/2010/main" val="0"/>
                        </a:ext>
                      </a:extLst>
                    </a:blip>
                    <a:stretch/>
                  </pic:blipFill>
                  <pic:spPr>
                    <a:xfrm>
                      <a:off x="0" y="0"/>
                      <a:ext cx="1487218" cy="1375816"/>
                    </a:xfrm>
                    <a:prstGeom prst="rect">
                      <a:avLst/>
                    </a:prstGeom>
                    <a:noFill/>
                  </pic:spPr>
                </pic:pic>
              </a:graphicData>
            </a:graphic>
          </wp:inline>
        </w:drawing>
      </w:r>
    </w:p>
    <w:p w14:paraId="78F7542E" w14:textId="77777777" w:rsidR="007E5B54" w:rsidRDefault="007E5B54">
      <w:pPr>
        <w:jc w:val="center"/>
        <w:rPr>
          <w:rFonts w:ascii="Times New Roman" w:eastAsia="Times New Roman" w:hAnsi="Times New Roman" w:cs="Times New Roman"/>
          <w:b/>
          <w:sz w:val="24"/>
          <w:szCs w:val="24"/>
        </w:rPr>
      </w:pPr>
    </w:p>
    <w:p w14:paraId="436561CC" w14:textId="77777777" w:rsidR="007E5B54" w:rsidRDefault="007E5B54">
      <w:pPr>
        <w:jc w:val="center"/>
        <w:rPr>
          <w:rFonts w:ascii="Times New Roman" w:eastAsia="Times New Roman" w:hAnsi="Times New Roman" w:cs="Times New Roman"/>
          <w:b/>
          <w:sz w:val="24"/>
          <w:szCs w:val="24"/>
        </w:rPr>
      </w:pPr>
    </w:p>
    <w:p w14:paraId="236596F8" w14:textId="30352785" w:rsidR="007E5B54"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 xml:space="preserve">Department of Computer </w:t>
      </w:r>
      <w:r w:rsidR="00D218DC">
        <w:rPr>
          <w:rFonts w:ascii="Bookman Old Style" w:eastAsia="Bookman Old Style" w:hAnsi="Bookman Old Style" w:cs="Bookman Old Style"/>
          <w:b/>
          <w:sz w:val="32"/>
          <w:szCs w:val="32"/>
        </w:rPr>
        <w:t>Applications</w:t>
      </w:r>
    </w:p>
    <w:p w14:paraId="0B5D62FE" w14:textId="77777777" w:rsidR="007E5B54"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Graphic Era (Deemed to be University)</w:t>
      </w:r>
    </w:p>
    <w:p w14:paraId="18AB54E9" w14:textId="77777777" w:rsidR="007E5B54"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Dehradun, Uttarakhand</w:t>
      </w:r>
    </w:p>
    <w:p w14:paraId="7FE52FAE" w14:textId="333AC187" w:rsidR="007E5B54" w:rsidRDefault="00422C29">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February-2026</w:t>
      </w:r>
    </w:p>
    <w:p w14:paraId="16631987" w14:textId="77777777" w:rsidR="007E5B54" w:rsidRDefault="007E5B54">
      <w:pPr>
        <w:jc w:val="center"/>
        <w:rPr>
          <w:rFonts w:ascii="Bookman Old Style" w:eastAsia="Bookman Old Style" w:hAnsi="Bookman Old Style" w:cs="Bookman Old Style"/>
          <w:b/>
          <w:sz w:val="32"/>
          <w:szCs w:val="32"/>
        </w:rPr>
      </w:pPr>
    </w:p>
    <w:p w14:paraId="72D7187F" w14:textId="77777777" w:rsidR="007E5B54" w:rsidRDefault="007E5B54">
      <w:pPr>
        <w:jc w:val="center"/>
        <w:rPr>
          <w:rFonts w:ascii="Bookman Old Style" w:eastAsia="Bookman Old Style" w:hAnsi="Bookman Old Style" w:cs="Bookman Old Style"/>
          <w:b/>
          <w:sz w:val="32"/>
          <w:szCs w:val="32"/>
        </w:rPr>
      </w:pPr>
    </w:p>
    <w:p w14:paraId="40D3B2C7" w14:textId="77777777" w:rsidR="007E5B54" w:rsidRDefault="007E5B54">
      <w:pPr>
        <w:jc w:val="center"/>
        <w:rPr>
          <w:rFonts w:ascii="Bookman Old Style" w:eastAsia="Bookman Old Style" w:hAnsi="Bookman Old Style" w:cs="Bookman Old Style"/>
          <w:b/>
          <w:sz w:val="32"/>
          <w:szCs w:val="32"/>
        </w:rPr>
      </w:pPr>
    </w:p>
    <w:p w14:paraId="147E52D7" w14:textId="564F5821" w:rsidR="007E5B54"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inline distT="0" distB="0" distL="0" distR="0" wp14:anchorId="5DC1329B" wp14:editId="57BF53F3">
                <wp:extent cx="318135" cy="318135"/>
                <wp:effectExtent l="0" t="0" r="0" b="0"/>
                <wp:docPr id="12" name="Rectangle 12" descr="GEU logo"/>
                <wp:cNvGraphicFramePr/>
                <a:graphic xmlns:a="http://schemas.openxmlformats.org/drawingml/2006/main">
                  <a:graphicData uri="http://schemas.microsoft.com/office/word/2010/wordprocessingShape">
                    <wps:wsp>
                      <wps:cNvSpPr/>
                      <wps:spPr>
                        <a:xfrm>
                          <a:off x="5191695" y="3625695"/>
                          <a:ext cx="308610" cy="308610"/>
                        </a:xfrm>
                        <a:prstGeom prst="rect">
                          <a:avLst/>
                        </a:prstGeom>
                        <a:noFill/>
                        <a:ln>
                          <a:noFill/>
                        </a:ln>
                      </wps:spPr>
                      <wps:txbx>
                        <w:txbxContent>
                          <w:p w14:paraId="0C9F9126" w14:textId="77777777" w:rsidR="007E5B54" w:rsidRDefault="007E5B54">
                            <w:pPr>
                              <w:textDirection w:val="btLr"/>
                            </w:pPr>
                          </w:p>
                        </w:txbxContent>
                      </wps:txbx>
                      <wps:bodyPr spcFirstLastPara="1" wrap="square" lIns="91425" tIns="91425" rIns="91425" bIns="91425" anchor="ctr" anchorCtr="0">
                        <a:noAutofit/>
                      </wps:bodyPr>
                    </wps:wsp>
                  </a:graphicData>
                </a:graphic>
              </wp:inline>
            </w:drawing>
          </mc:Choice>
          <mc:Fallback>
            <w:pict>
              <v:rect w14:anchorId="5DC1329B" id="Rectangle 12" o:spid="_x0000_s1026" alt="GEU logo" style="width:25.0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" filled="f" stroked="f">
                <v:textbox inset="2.53958mm,2.53958mm,2.53958mm,2.53958mm">
                  <w:txbxContent>
                    <w:p w14:paraId="0C9F9126" w14:textId="77777777" w:rsidR="007E5B54" w:rsidRDefault="007E5B54">
                      <w:pPr>
                        <w:textDirection w:val="btLr"/>
                      </w:pPr>
                    </w:p>
                  </w:txbxContent>
                </v:textbox>
                <w10:anchorlock/>
              </v:rect>
            </w:pict>
          </mc:Fallback>
        </mc:AlternateContent>
      </w:r>
    </w:p>
    <w:p w14:paraId="43231155" w14:textId="77777777" w:rsidR="00F44FC1" w:rsidRDefault="00F44FC1">
      <w:pPr>
        <w:pBdr>
          <w:top w:val="nil"/>
          <w:left w:val="nil"/>
          <w:bottom w:val="nil"/>
          <w:right w:val="nil"/>
          <w:between w:val="nil"/>
        </w:pBdr>
        <w:jc w:val="center"/>
        <w:rPr>
          <w:rFonts w:ascii="Times New Roman" w:eastAsia="Times New Roman" w:hAnsi="Times New Roman" w:cs="Times New Roman"/>
          <w:color w:val="000000"/>
          <w:sz w:val="24"/>
          <w:szCs w:val="24"/>
        </w:rPr>
      </w:pPr>
    </w:p>
    <w:p w14:paraId="287F17CF" w14:textId="77777777" w:rsidR="00F44FC1" w:rsidRDefault="00F44FC1">
      <w:pPr>
        <w:pBdr>
          <w:top w:val="nil"/>
          <w:left w:val="nil"/>
          <w:bottom w:val="nil"/>
          <w:right w:val="nil"/>
          <w:between w:val="nil"/>
        </w:pBdr>
        <w:jc w:val="center"/>
        <w:rPr>
          <w:rFonts w:ascii="Times New Roman" w:eastAsia="Times New Roman" w:hAnsi="Times New Roman" w:cs="Times New Roman"/>
          <w:color w:val="000000"/>
          <w:sz w:val="24"/>
          <w:szCs w:val="24"/>
        </w:rPr>
      </w:pPr>
    </w:p>
    <w:p w14:paraId="444155CC" w14:textId="77777777" w:rsidR="00F44FC1" w:rsidRDefault="00F44FC1">
      <w:pPr>
        <w:pBdr>
          <w:top w:val="nil"/>
          <w:left w:val="nil"/>
          <w:bottom w:val="nil"/>
          <w:right w:val="nil"/>
          <w:between w:val="nil"/>
        </w:pBdr>
        <w:jc w:val="center"/>
        <w:rPr>
          <w:rFonts w:ascii="Times New Roman" w:eastAsia="Times New Roman" w:hAnsi="Times New Roman" w:cs="Times New Roman"/>
          <w:color w:val="000000"/>
          <w:sz w:val="24"/>
          <w:szCs w:val="24"/>
        </w:rPr>
      </w:pPr>
    </w:p>
    <w:p w14:paraId="08C3E2C6" w14:textId="77777777" w:rsidR="008718B7" w:rsidRDefault="008718B7">
      <w:pPr>
        <w:pBdr>
          <w:top w:val="nil"/>
          <w:left w:val="nil"/>
          <w:bottom w:val="nil"/>
          <w:right w:val="nil"/>
          <w:between w:val="nil"/>
        </w:pBdr>
        <w:jc w:val="center"/>
        <w:rPr>
          <w:rFonts w:ascii="Times New Roman" w:eastAsia="Times New Roman" w:hAnsi="Times New Roman" w:cs="Times New Roman"/>
          <w:color w:val="000000"/>
          <w:sz w:val="24"/>
          <w:szCs w:val="24"/>
        </w:rPr>
      </w:pPr>
    </w:p>
    <w:p w14:paraId="4D3CADB7" w14:textId="77777777" w:rsidR="007E5B54"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w:t>
      </w:r>
    </w:p>
    <w:p w14:paraId="2BE11462" w14:textId="77777777" w:rsidR="007E5B54" w:rsidRDefault="00000000">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CANDIDATE’S DECLARATION</w:t>
      </w:r>
    </w:p>
    <w:p w14:paraId="74D7B157" w14:textId="77777777" w:rsidR="007E5B54" w:rsidRDefault="007E5B54">
      <w:pPr>
        <w:pBdr>
          <w:top w:val="nil"/>
          <w:left w:val="nil"/>
          <w:bottom w:val="nil"/>
          <w:right w:val="nil"/>
          <w:between w:val="nil"/>
        </w:pBdr>
        <w:jc w:val="both"/>
        <w:rPr>
          <w:rFonts w:ascii="Times New Roman" w:eastAsia="Times New Roman" w:hAnsi="Times New Roman" w:cs="Times New Roman"/>
          <w:color w:val="000000"/>
          <w:sz w:val="24"/>
          <w:szCs w:val="24"/>
        </w:rPr>
      </w:pPr>
    </w:p>
    <w:p w14:paraId="11BB4A39" w14:textId="5D794F29" w:rsidR="007E5B54" w:rsidRPr="006266A2" w:rsidRDefault="00000000" w:rsidP="006266A2">
      <w:pPr>
        <w:jc w:val="center"/>
        <w:rPr>
          <w:rFonts w:ascii="Times New Roman" w:eastAsia="Times New Roman" w:hAnsi="Times New Roman" w:cs="Times New Roman"/>
          <w:b/>
          <w:sz w:val="28"/>
          <w:szCs w:val="28"/>
        </w:rPr>
      </w:pPr>
      <w:r>
        <w:rPr>
          <w:rFonts w:ascii="Times New Roman" w:eastAsia="Times New Roman" w:hAnsi="Times New Roman" w:cs="Times New Roman"/>
          <w:sz w:val="24"/>
          <w:szCs w:val="24"/>
        </w:rPr>
        <w:t>I</w:t>
      </w:r>
      <w:r w:rsidR="00E70D09">
        <w:rPr>
          <w:rFonts w:ascii="Times New Roman" w:eastAsia="Times New Roman" w:hAnsi="Times New Roman" w:cs="Times New Roman"/>
          <w:sz w:val="24"/>
          <w:szCs w:val="24"/>
        </w:rPr>
        <w:t>/we</w:t>
      </w:r>
      <w:r>
        <w:rPr>
          <w:rFonts w:ascii="Times New Roman" w:eastAsia="Times New Roman" w:hAnsi="Times New Roman" w:cs="Times New Roman"/>
          <w:sz w:val="24"/>
          <w:szCs w:val="24"/>
        </w:rPr>
        <w:t xml:space="preserve"> hereby certify that the work which is being presented in the Synopsis entitled</w:t>
      </w:r>
      <w:r>
        <w:rPr>
          <w:rFonts w:ascii="Times New Roman" w:eastAsia="Times New Roman" w:hAnsi="Times New Roman" w:cs="Times New Roman"/>
          <w:b/>
          <w:sz w:val="24"/>
          <w:szCs w:val="24"/>
        </w:rPr>
        <w:t xml:space="preserve"> “</w:t>
      </w:r>
      <w:r w:rsidR="00CD7759" w:rsidRPr="00CD7759">
        <w:rPr>
          <w:rFonts w:ascii="Times New Roman" w:eastAsia="Times New Roman" w:hAnsi="Times New Roman" w:cs="Times New Roman"/>
          <w:b/>
          <w:sz w:val="24"/>
          <w:szCs w:val="24"/>
        </w:rPr>
        <w:t xml:space="preserve">DISEASE PREDICTION SYSTEM </w:t>
      </w:r>
      <w:r w:rsidR="00617E4D">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in partial fulfillment of the requirements for the award of the Degree of </w:t>
      </w:r>
      <w:r w:rsidR="00617E4D">
        <w:rPr>
          <w:rFonts w:ascii="Times New Roman" w:eastAsia="Times New Roman" w:hAnsi="Times New Roman" w:cs="Times New Roman"/>
          <w:sz w:val="24"/>
          <w:szCs w:val="24"/>
        </w:rPr>
        <w:t xml:space="preserve"> </w:t>
      </w:r>
      <w:r w:rsidR="00617E4D" w:rsidRPr="00617E4D">
        <w:rPr>
          <w:rFonts w:ascii="Times New Roman" w:eastAsia="Times New Roman" w:hAnsi="Times New Roman" w:cs="Times New Roman"/>
          <w:b/>
          <w:bCs/>
          <w:sz w:val="24"/>
          <w:szCs w:val="24"/>
        </w:rPr>
        <w:t xml:space="preserve">Bachelor </w:t>
      </w:r>
      <w:r w:rsidR="00D218DC">
        <w:rPr>
          <w:rFonts w:ascii="Times New Roman" w:eastAsia="Times New Roman" w:hAnsi="Times New Roman" w:cs="Times New Roman"/>
          <w:sz w:val="24"/>
          <w:szCs w:val="24"/>
        </w:rPr>
        <w:t>of Computer Applications</w:t>
      </w:r>
      <w:r>
        <w:rPr>
          <w:rFonts w:ascii="Times New Roman" w:eastAsia="Times New Roman" w:hAnsi="Times New Roman" w:cs="Times New Roman"/>
          <w:sz w:val="24"/>
          <w:szCs w:val="24"/>
        </w:rPr>
        <w:t xml:space="preserve"> </w:t>
      </w:r>
      <w:r>
        <w:rPr>
          <w:rFonts w:ascii="Times New Roman" w:eastAsia="Times New Roman" w:hAnsi="Times New Roman" w:cs="Times New Roman"/>
          <w:b/>
          <w:color w:val="FF0000"/>
          <w:sz w:val="24"/>
          <w:szCs w:val="24"/>
        </w:rPr>
        <w:t>(</w:t>
      </w:r>
      <w:r w:rsidR="00617E4D">
        <w:rPr>
          <w:rFonts w:ascii="Times New Roman" w:eastAsia="Times New Roman" w:hAnsi="Times New Roman" w:cs="Times New Roman"/>
          <w:b/>
          <w:color w:val="FF0000"/>
          <w:sz w:val="24"/>
          <w:szCs w:val="24"/>
        </w:rPr>
        <w:t>Cyber Security</w:t>
      </w:r>
      <w:r>
        <w:rPr>
          <w:rFonts w:ascii="Times New Roman" w:eastAsia="Times New Roman" w:hAnsi="Times New Roman" w:cs="Times New Roman"/>
          <w:b/>
          <w:color w:val="FF0000"/>
          <w:sz w:val="24"/>
          <w:szCs w:val="24"/>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in the Department of Computer </w:t>
      </w:r>
      <w:r w:rsidR="00D218DC">
        <w:rPr>
          <w:rFonts w:ascii="Times New Roman" w:eastAsia="Times New Roman" w:hAnsi="Times New Roman" w:cs="Times New Roman"/>
          <w:sz w:val="24"/>
          <w:szCs w:val="24"/>
        </w:rPr>
        <w:t>Applications</w:t>
      </w:r>
      <w:r>
        <w:rPr>
          <w:rFonts w:ascii="Times New Roman" w:eastAsia="Times New Roman" w:hAnsi="Times New Roman" w:cs="Times New Roman"/>
          <w:sz w:val="24"/>
          <w:szCs w:val="24"/>
        </w:rPr>
        <w:t xml:space="preserve"> of the Graphic Era (Deemed to be University), Dehradun shall be carried out by the undersigned under the supervision of ,</w:t>
      </w:r>
      <w:r w:rsidR="00617E4D" w:rsidRPr="00617E4D">
        <w:rPr>
          <w:rFonts w:ascii="Times New Roman" w:eastAsia="Times New Roman" w:hAnsi="Times New Roman" w:cs="Times New Roman"/>
          <w:b/>
          <w:sz w:val="28"/>
          <w:szCs w:val="28"/>
        </w:rPr>
        <w:t xml:space="preserve"> Mr. Jaishankar Bhatt</w:t>
      </w:r>
      <w:r>
        <w:rPr>
          <w:rFonts w:ascii="Times New Roman" w:eastAsia="Times New Roman" w:hAnsi="Times New Roman" w:cs="Times New Roman"/>
          <w:sz w:val="24"/>
          <w:szCs w:val="24"/>
        </w:rPr>
        <w:t xml:space="preserve"> </w:t>
      </w:r>
      <w:r w:rsidR="006266A2">
        <w:rPr>
          <w:rFonts w:ascii="Times New Roman" w:eastAsia="Times New Roman" w:hAnsi="Times New Roman" w:cs="Times New Roman"/>
          <w:sz w:val="24"/>
          <w:szCs w:val="24"/>
        </w:rPr>
        <w:t xml:space="preserve">, </w:t>
      </w:r>
      <w:r w:rsidR="006266A2">
        <w:rPr>
          <w:rFonts w:ascii="Times New Roman" w:eastAsia="Times New Roman" w:hAnsi="Times New Roman" w:cs="Times New Roman"/>
          <w:b/>
          <w:sz w:val="28"/>
          <w:szCs w:val="28"/>
        </w:rPr>
        <w:t>Assistant Professor ,</w:t>
      </w:r>
      <w:r>
        <w:rPr>
          <w:rFonts w:ascii="Times New Roman" w:eastAsia="Times New Roman" w:hAnsi="Times New Roman" w:cs="Times New Roman"/>
          <w:sz w:val="24"/>
          <w:szCs w:val="24"/>
        </w:rPr>
        <w:t xml:space="preserve">Department of Computer </w:t>
      </w:r>
      <w:r w:rsidR="00D218DC">
        <w:rPr>
          <w:rFonts w:ascii="Times New Roman" w:eastAsia="Times New Roman" w:hAnsi="Times New Roman" w:cs="Times New Roman"/>
          <w:sz w:val="24"/>
          <w:szCs w:val="24"/>
        </w:rPr>
        <w:t>Applications</w:t>
      </w:r>
      <w:r>
        <w:rPr>
          <w:rFonts w:ascii="Times New Roman" w:eastAsia="Times New Roman" w:hAnsi="Times New Roman" w:cs="Times New Roman"/>
          <w:sz w:val="24"/>
          <w:szCs w:val="24"/>
        </w:rPr>
        <w:t>, Graphic Era (Deemed to be University), Dehradun.</w:t>
      </w:r>
    </w:p>
    <w:p w14:paraId="591B2AAC" w14:textId="77777777" w:rsidR="007E5B54" w:rsidRDefault="007E5B54">
      <w:pPr>
        <w:spacing w:line="360" w:lineRule="auto"/>
        <w:jc w:val="both"/>
        <w:rPr>
          <w:rFonts w:ascii="Times New Roman" w:eastAsia="Times New Roman" w:hAnsi="Times New Roman" w:cs="Times New Roman"/>
          <w:sz w:val="24"/>
          <w:szCs w:val="24"/>
        </w:rPr>
      </w:pPr>
    </w:p>
    <w:p w14:paraId="0240EAA5" w14:textId="1207AAE0" w:rsidR="007E5B5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Name</w:t>
      </w:r>
      <w:r w:rsidR="00617E4D">
        <w:rPr>
          <w:rFonts w:ascii="Times New Roman" w:eastAsia="Times New Roman" w:hAnsi="Times New Roman" w:cs="Times New Roman"/>
          <w:sz w:val="24"/>
          <w:szCs w:val="24"/>
        </w:rPr>
        <w:t xml:space="preserve">- Ankit Kumar   </w:t>
      </w:r>
      <w:r>
        <w:rPr>
          <w:rFonts w:ascii="Times New Roman" w:eastAsia="Times New Roman" w:hAnsi="Times New Roman" w:cs="Times New Roman"/>
          <w:sz w:val="24"/>
          <w:szCs w:val="24"/>
        </w:rPr>
        <w:tab/>
        <w:t>University Roll no</w:t>
      </w:r>
      <w:r w:rsidR="00617E4D">
        <w:rPr>
          <w:rFonts w:ascii="Times New Roman" w:eastAsia="Times New Roman" w:hAnsi="Times New Roman" w:cs="Times New Roman"/>
          <w:sz w:val="24"/>
          <w:szCs w:val="24"/>
        </w:rPr>
        <w:t>- 2105115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signature</w:t>
      </w:r>
    </w:p>
    <w:p w14:paraId="6EC25CBB" w14:textId="14388893" w:rsidR="007E5B54" w:rsidRDefault="00000000" w:rsidP="00E70D0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16C53B7" w14:textId="77777777" w:rsidR="007E5B54" w:rsidRDefault="007E5B54">
      <w:pPr>
        <w:spacing w:line="360" w:lineRule="auto"/>
        <w:jc w:val="both"/>
        <w:rPr>
          <w:rFonts w:ascii="Bookman Old Style" w:eastAsia="Bookman Old Style" w:hAnsi="Bookman Old Style" w:cs="Bookman Old Style"/>
          <w:sz w:val="24"/>
          <w:szCs w:val="24"/>
        </w:rPr>
      </w:pPr>
    </w:p>
    <w:p w14:paraId="23D46EF8" w14:textId="4713F3D0" w:rsidR="007E5B54" w:rsidRDefault="00000000">
      <w:pPr>
        <w:tabs>
          <w:tab w:val="left" w:pos="90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above mentioned</w:t>
      </w:r>
      <w:proofErr w:type="gramEnd"/>
      <w:r>
        <w:rPr>
          <w:rFonts w:ascii="Times New Roman" w:eastAsia="Times New Roman" w:hAnsi="Times New Roman" w:cs="Times New Roman"/>
          <w:sz w:val="24"/>
          <w:szCs w:val="24"/>
        </w:rPr>
        <w:t xml:space="preserve"> students shall be working under the supervision of the undersigned on the </w:t>
      </w:r>
      <w:r>
        <w:rPr>
          <w:rFonts w:ascii="Times New Roman" w:eastAsia="Times New Roman" w:hAnsi="Times New Roman" w:cs="Times New Roman"/>
          <w:b/>
          <w:sz w:val="24"/>
          <w:szCs w:val="24"/>
        </w:rPr>
        <w:t>“</w:t>
      </w:r>
      <w:r w:rsidR="00CD7759" w:rsidRPr="00CD7759">
        <w:rPr>
          <w:rFonts w:ascii="Times New Roman" w:eastAsia="Times New Roman" w:hAnsi="Times New Roman" w:cs="Times New Roman"/>
          <w:b/>
          <w:sz w:val="24"/>
          <w:szCs w:val="24"/>
        </w:rPr>
        <w:t>DISEASE PREDICTION SYSTEM</w:t>
      </w:r>
      <w:r>
        <w:rPr>
          <w:rFonts w:ascii="Times New Roman" w:eastAsia="Times New Roman" w:hAnsi="Times New Roman" w:cs="Times New Roman"/>
          <w:b/>
          <w:sz w:val="24"/>
          <w:szCs w:val="24"/>
        </w:rPr>
        <w:t>”</w:t>
      </w:r>
    </w:p>
    <w:p w14:paraId="15008CF1" w14:textId="77777777" w:rsidR="00CD7759" w:rsidRDefault="00CD7759">
      <w:pPr>
        <w:tabs>
          <w:tab w:val="left" w:pos="900"/>
        </w:tabs>
        <w:spacing w:line="360" w:lineRule="auto"/>
        <w:jc w:val="center"/>
        <w:rPr>
          <w:rFonts w:ascii="Times New Roman" w:eastAsia="Times New Roman" w:hAnsi="Times New Roman" w:cs="Times New Roman"/>
          <w:sz w:val="24"/>
          <w:szCs w:val="24"/>
        </w:rPr>
      </w:pPr>
    </w:p>
    <w:p w14:paraId="27B1F19E" w14:textId="77777777" w:rsidR="007E5B54" w:rsidRDefault="007E5B54">
      <w:pPr>
        <w:tabs>
          <w:tab w:val="left" w:pos="900"/>
        </w:tabs>
        <w:spacing w:line="360" w:lineRule="auto"/>
        <w:jc w:val="both"/>
        <w:rPr>
          <w:rFonts w:ascii="Times New Roman" w:eastAsia="Times New Roman" w:hAnsi="Times New Roman" w:cs="Times New Roman"/>
          <w:sz w:val="24"/>
          <w:szCs w:val="24"/>
        </w:rPr>
      </w:pPr>
    </w:p>
    <w:p w14:paraId="708F05D9" w14:textId="77777777" w:rsidR="007E5B54" w:rsidRDefault="00000000">
      <w:pPr>
        <w:tabs>
          <w:tab w:val="left" w:pos="9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Signature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Signature</w:t>
      </w:r>
      <w:proofErr w:type="spellEnd"/>
    </w:p>
    <w:p w14:paraId="39E052AA" w14:textId="77777777" w:rsidR="007E5B54" w:rsidRDefault="00000000">
      <w:pPr>
        <w:tabs>
          <w:tab w:val="left" w:pos="0"/>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Supervisor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Head of the Department</w:t>
      </w:r>
    </w:p>
    <w:p w14:paraId="6DD00EE9" w14:textId="77777777" w:rsidR="007E5B54" w:rsidRDefault="007E5B54">
      <w:pPr>
        <w:tabs>
          <w:tab w:val="left" w:pos="900"/>
        </w:tabs>
        <w:spacing w:line="360" w:lineRule="auto"/>
        <w:jc w:val="both"/>
        <w:rPr>
          <w:rFonts w:ascii="Times New Roman" w:eastAsia="Times New Roman" w:hAnsi="Times New Roman" w:cs="Times New Roman"/>
          <w:sz w:val="24"/>
          <w:szCs w:val="24"/>
        </w:rPr>
      </w:pPr>
    </w:p>
    <w:p w14:paraId="61D8E19A" w14:textId="175BA07E" w:rsidR="007E5B54" w:rsidRDefault="00000000">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Internal Evaluation (By </w:t>
      </w:r>
      <w:r w:rsidR="007A4C74">
        <w:rPr>
          <w:rFonts w:ascii="Times New Roman" w:eastAsia="Times New Roman" w:hAnsi="Times New Roman" w:cs="Times New Roman"/>
          <w:b/>
          <w:sz w:val="24"/>
          <w:szCs w:val="24"/>
          <w:u w:val="single"/>
        </w:rPr>
        <w:t>Project</w:t>
      </w:r>
      <w:r>
        <w:rPr>
          <w:rFonts w:ascii="Times New Roman" w:eastAsia="Times New Roman" w:hAnsi="Times New Roman" w:cs="Times New Roman"/>
          <w:b/>
          <w:sz w:val="24"/>
          <w:szCs w:val="24"/>
          <w:u w:val="single"/>
        </w:rPr>
        <w:t xml:space="preserve"> Committee)</w:t>
      </w:r>
    </w:p>
    <w:p w14:paraId="5853AC95" w14:textId="77777777" w:rsidR="007E5B54" w:rsidRDefault="007E5B54">
      <w:pPr>
        <w:jc w:val="center"/>
        <w:rPr>
          <w:rFonts w:ascii="Times New Roman" w:eastAsia="Times New Roman" w:hAnsi="Times New Roman" w:cs="Times New Roman"/>
          <w:b/>
          <w:sz w:val="24"/>
          <w:szCs w:val="24"/>
          <w:u w:val="single"/>
        </w:rPr>
      </w:pPr>
    </w:p>
    <w:p w14:paraId="17204E9C" w14:textId="77777777" w:rsidR="00CD7759" w:rsidRDefault="00CD7759">
      <w:pPr>
        <w:jc w:val="center"/>
        <w:rPr>
          <w:rFonts w:ascii="Times New Roman" w:eastAsia="Times New Roman" w:hAnsi="Times New Roman" w:cs="Times New Roman"/>
          <w:b/>
          <w:sz w:val="24"/>
          <w:szCs w:val="24"/>
          <w:u w:val="single"/>
        </w:rPr>
      </w:pPr>
    </w:p>
    <w:p w14:paraId="1D10AF97" w14:textId="77777777" w:rsidR="007E5B5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Status of the Synopsis:</w:t>
      </w:r>
      <w:r>
        <w:rPr>
          <w:rFonts w:ascii="Times New Roman" w:eastAsia="Times New Roman" w:hAnsi="Times New Roman" w:cs="Times New Roman"/>
          <w:sz w:val="24"/>
          <w:szCs w:val="24"/>
        </w:rPr>
        <w:t xml:space="preserve">  Accepted / Rejected </w:t>
      </w:r>
    </w:p>
    <w:p w14:paraId="242CF711" w14:textId="77777777" w:rsidR="007E5B54"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Any Comments: </w:t>
      </w:r>
    </w:p>
    <w:p w14:paraId="6C0F1E64" w14:textId="77777777" w:rsidR="007E5B54" w:rsidRDefault="007E5B54">
      <w:pPr>
        <w:jc w:val="both"/>
        <w:rPr>
          <w:rFonts w:ascii="Times New Roman" w:eastAsia="Times New Roman" w:hAnsi="Times New Roman" w:cs="Times New Roman"/>
          <w:sz w:val="24"/>
          <w:szCs w:val="24"/>
        </w:rPr>
      </w:pPr>
    </w:p>
    <w:p w14:paraId="1B0DCCA7" w14:textId="77777777" w:rsidR="007E5B54" w:rsidRDefault="007E5B54">
      <w:pPr>
        <w:jc w:val="both"/>
        <w:rPr>
          <w:rFonts w:ascii="Times New Roman" w:eastAsia="Times New Roman" w:hAnsi="Times New Roman" w:cs="Times New Roman"/>
          <w:sz w:val="24"/>
          <w:szCs w:val="24"/>
        </w:rPr>
      </w:pPr>
    </w:p>
    <w:p w14:paraId="205DD104" w14:textId="22702F98" w:rsidR="00E70D09" w:rsidRDefault="00E70D09">
      <w:pPr>
        <w:spacing w:line="360" w:lineRule="auto"/>
        <w:jc w:val="both"/>
        <w:rPr>
          <w:rFonts w:ascii="Times New Roman" w:eastAsia="Times New Roman" w:hAnsi="Times New Roman" w:cs="Times New Roman"/>
          <w:b/>
          <w:sz w:val="24"/>
          <w:szCs w:val="24"/>
          <w:u w:val="single"/>
        </w:rPr>
      </w:pPr>
    </w:p>
    <w:p w14:paraId="2DDF7E6F" w14:textId="77777777" w:rsidR="00CD7759" w:rsidRDefault="00CD7759">
      <w:pPr>
        <w:spacing w:line="360" w:lineRule="auto"/>
        <w:jc w:val="both"/>
        <w:rPr>
          <w:rFonts w:ascii="Times New Roman" w:eastAsia="Times New Roman" w:hAnsi="Times New Roman" w:cs="Times New Roman"/>
          <w:b/>
          <w:sz w:val="24"/>
          <w:szCs w:val="24"/>
          <w:u w:val="single"/>
        </w:rPr>
      </w:pPr>
    </w:p>
    <w:p w14:paraId="5A18E94B" w14:textId="77777777" w:rsidR="00CD7759" w:rsidRDefault="00CD7759">
      <w:pPr>
        <w:spacing w:line="360" w:lineRule="auto"/>
        <w:jc w:val="both"/>
        <w:rPr>
          <w:rFonts w:ascii="Times New Roman" w:eastAsia="Times New Roman" w:hAnsi="Times New Roman" w:cs="Times New Roman"/>
          <w:b/>
          <w:sz w:val="24"/>
          <w:szCs w:val="24"/>
          <w:u w:val="single"/>
        </w:rPr>
      </w:pPr>
    </w:p>
    <w:p w14:paraId="0032D9A2" w14:textId="77777777" w:rsidR="00CD7759" w:rsidRDefault="00CD7759">
      <w:pPr>
        <w:spacing w:line="360" w:lineRule="auto"/>
        <w:jc w:val="both"/>
        <w:rPr>
          <w:rFonts w:ascii="Times New Roman" w:eastAsia="Times New Roman" w:hAnsi="Times New Roman" w:cs="Times New Roman"/>
          <w:b/>
          <w:sz w:val="24"/>
          <w:szCs w:val="24"/>
          <w:u w:val="single"/>
        </w:rPr>
      </w:pPr>
    </w:p>
    <w:p w14:paraId="0BDCF12E" w14:textId="77777777" w:rsidR="00CD7759" w:rsidRPr="00CD7759" w:rsidRDefault="00CD7759">
      <w:pPr>
        <w:spacing w:line="360" w:lineRule="auto"/>
        <w:jc w:val="both"/>
        <w:rPr>
          <w:rFonts w:ascii="Times New Roman" w:eastAsia="Times New Roman" w:hAnsi="Times New Roman" w:cs="Times New Roman"/>
          <w:b/>
          <w:sz w:val="24"/>
          <w:szCs w:val="24"/>
        </w:rPr>
      </w:pPr>
    </w:p>
    <w:p w14:paraId="07231007" w14:textId="77777777" w:rsidR="00E70D09" w:rsidRDefault="00E70D09">
      <w:pPr>
        <w:spacing w:line="360" w:lineRule="auto"/>
        <w:jc w:val="both"/>
        <w:rPr>
          <w:rFonts w:ascii="Times New Roman" w:eastAsia="Times New Roman" w:hAnsi="Times New Roman" w:cs="Times New Roman"/>
          <w:sz w:val="24"/>
          <w:szCs w:val="24"/>
        </w:rPr>
      </w:pPr>
    </w:p>
    <w:p w14:paraId="69B28128" w14:textId="77777777" w:rsidR="00E70D09" w:rsidRDefault="00E70D09">
      <w:pPr>
        <w:spacing w:line="360" w:lineRule="auto"/>
        <w:jc w:val="both"/>
        <w:rPr>
          <w:rFonts w:ascii="Times New Roman" w:eastAsia="Times New Roman" w:hAnsi="Times New Roman" w:cs="Times New Roman"/>
          <w:sz w:val="24"/>
          <w:szCs w:val="24"/>
        </w:rPr>
      </w:pPr>
    </w:p>
    <w:p w14:paraId="432B4664" w14:textId="77777777" w:rsidR="00E70D09" w:rsidRDefault="00E70D09">
      <w:pPr>
        <w:spacing w:line="360" w:lineRule="auto"/>
        <w:jc w:val="both"/>
        <w:rPr>
          <w:rFonts w:ascii="Times New Roman" w:eastAsia="Times New Roman" w:hAnsi="Times New Roman" w:cs="Times New Roman"/>
          <w:sz w:val="24"/>
          <w:szCs w:val="24"/>
        </w:rPr>
      </w:pPr>
    </w:p>
    <w:p w14:paraId="7DCA59E1" w14:textId="77777777" w:rsidR="00E70D09" w:rsidRDefault="00E70D09">
      <w:pPr>
        <w:spacing w:line="360" w:lineRule="auto"/>
        <w:jc w:val="both"/>
        <w:rPr>
          <w:rFonts w:ascii="Times New Roman" w:eastAsia="Times New Roman" w:hAnsi="Times New Roman" w:cs="Times New Roman"/>
          <w:sz w:val="24"/>
          <w:szCs w:val="24"/>
        </w:rPr>
      </w:pPr>
    </w:p>
    <w:p w14:paraId="75C36F81" w14:textId="77777777" w:rsidR="00E70D09" w:rsidRDefault="00E70D09">
      <w:pPr>
        <w:spacing w:line="360" w:lineRule="auto"/>
        <w:jc w:val="both"/>
        <w:rPr>
          <w:rFonts w:ascii="Times New Roman" w:eastAsia="Times New Roman" w:hAnsi="Times New Roman" w:cs="Times New Roman"/>
          <w:sz w:val="24"/>
          <w:szCs w:val="24"/>
        </w:rPr>
      </w:pPr>
    </w:p>
    <w:p w14:paraId="00933760" w14:textId="77777777" w:rsidR="007A4C74" w:rsidRDefault="007A4C74">
      <w:pPr>
        <w:spacing w:line="360" w:lineRule="auto"/>
        <w:jc w:val="both"/>
        <w:rPr>
          <w:rFonts w:ascii="Times New Roman" w:eastAsia="Times New Roman" w:hAnsi="Times New Roman" w:cs="Times New Roman"/>
          <w:sz w:val="24"/>
          <w:szCs w:val="24"/>
        </w:rPr>
      </w:pPr>
    </w:p>
    <w:p w14:paraId="6A8BE787" w14:textId="77777777" w:rsidR="007E5B54" w:rsidRDefault="00000000">
      <w:pPr>
        <w:pBdr>
          <w:bottom w:val="single" w:sz="12" w:space="1" w:color="000000"/>
        </w:pBd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Table of Contents</w:t>
      </w:r>
    </w:p>
    <w:p w14:paraId="143E1D7B" w14:textId="77777777" w:rsidR="007E5B54" w:rsidRDefault="007E5B54">
      <w:pPr>
        <w:jc w:val="center"/>
        <w:rPr>
          <w:b/>
        </w:rPr>
      </w:pPr>
    </w:p>
    <w:tbl>
      <w:tblPr>
        <w:tblStyle w:val="a"/>
        <w:tblW w:w="7373" w:type="dxa"/>
        <w:jc w:val="center"/>
        <w:tblBorders>
          <w:top w:val="nil"/>
          <w:left w:val="nil"/>
          <w:bottom w:val="nil"/>
          <w:right w:val="nil"/>
          <w:insideH w:val="nil"/>
          <w:insideV w:val="nil"/>
        </w:tblBorders>
        <w:tblLayout w:type="fixed"/>
        <w:tblLook w:val="0400" w:firstRow="0" w:lastRow="0" w:firstColumn="0" w:lastColumn="0" w:noHBand="0" w:noVBand="1"/>
      </w:tblPr>
      <w:tblGrid>
        <w:gridCol w:w="1634"/>
        <w:gridCol w:w="4449"/>
        <w:gridCol w:w="1290"/>
      </w:tblGrid>
      <w:tr w:rsidR="007E5B54" w14:paraId="70527308" w14:textId="77777777">
        <w:trPr>
          <w:trHeight w:val="449"/>
          <w:jc w:val="center"/>
        </w:trPr>
        <w:tc>
          <w:tcPr>
            <w:tcW w:w="1634" w:type="dxa"/>
          </w:tcPr>
          <w:p w14:paraId="2DFDBFB1" w14:textId="77777777" w:rsidR="007E5B5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No.</w:t>
            </w:r>
          </w:p>
        </w:tc>
        <w:tc>
          <w:tcPr>
            <w:tcW w:w="4449" w:type="dxa"/>
          </w:tcPr>
          <w:p w14:paraId="7AAFB221" w14:textId="77777777" w:rsidR="007E5B5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1290" w:type="dxa"/>
          </w:tcPr>
          <w:p w14:paraId="41518B1B" w14:textId="77777777" w:rsidR="007E5B54"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7E5B54" w14:paraId="47059EDA" w14:textId="77777777">
        <w:trPr>
          <w:trHeight w:val="433"/>
          <w:jc w:val="center"/>
        </w:trPr>
        <w:tc>
          <w:tcPr>
            <w:tcW w:w="1634" w:type="dxa"/>
          </w:tcPr>
          <w:p w14:paraId="2613ED26" w14:textId="77777777" w:rsidR="007E5B5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1</w:t>
            </w:r>
          </w:p>
        </w:tc>
        <w:tc>
          <w:tcPr>
            <w:tcW w:w="4449" w:type="dxa"/>
          </w:tcPr>
          <w:p w14:paraId="657D8C5D" w14:textId="77777777" w:rsidR="007E5B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and Problem Statement</w:t>
            </w:r>
          </w:p>
        </w:tc>
        <w:tc>
          <w:tcPr>
            <w:tcW w:w="1290" w:type="dxa"/>
          </w:tcPr>
          <w:p w14:paraId="1C7EC984" w14:textId="77777777" w:rsidR="007E5B54" w:rsidRDefault="007E5B54">
            <w:pPr>
              <w:jc w:val="center"/>
              <w:rPr>
                <w:rFonts w:ascii="Times New Roman" w:eastAsia="Times New Roman" w:hAnsi="Times New Roman" w:cs="Times New Roman"/>
                <w:b/>
                <w:sz w:val="24"/>
                <w:szCs w:val="24"/>
              </w:rPr>
            </w:pPr>
          </w:p>
        </w:tc>
      </w:tr>
      <w:tr w:rsidR="007E5B54" w14:paraId="6A53FA50" w14:textId="77777777">
        <w:trPr>
          <w:trHeight w:val="449"/>
          <w:jc w:val="center"/>
        </w:trPr>
        <w:tc>
          <w:tcPr>
            <w:tcW w:w="1634" w:type="dxa"/>
          </w:tcPr>
          <w:p w14:paraId="3DABD920" w14:textId="77777777" w:rsidR="007E5B5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w:t>
            </w:r>
          </w:p>
        </w:tc>
        <w:tc>
          <w:tcPr>
            <w:tcW w:w="4449" w:type="dxa"/>
          </w:tcPr>
          <w:p w14:paraId="04B588DB" w14:textId="77777777" w:rsidR="007E5B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 Literature Survey</w:t>
            </w:r>
          </w:p>
        </w:tc>
        <w:tc>
          <w:tcPr>
            <w:tcW w:w="1290" w:type="dxa"/>
          </w:tcPr>
          <w:p w14:paraId="434FE012" w14:textId="77777777" w:rsidR="007E5B54" w:rsidRDefault="007E5B54">
            <w:pPr>
              <w:jc w:val="center"/>
              <w:rPr>
                <w:rFonts w:ascii="Times New Roman" w:eastAsia="Times New Roman" w:hAnsi="Times New Roman" w:cs="Times New Roman"/>
                <w:b/>
                <w:sz w:val="24"/>
                <w:szCs w:val="24"/>
              </w:rPr>
            </w:pPr>
          </w:p>
        </w:tc>
      </w:tr>
      <w:tr w:rsidR="007E5B54" w14:paraId="586FCB85" w14:textId="77777777">
        <w:trPr>
          <w:trHeight w:val="433"/>
          <w:jc w:val="center"/>
        </w:trPr>
        <w:tc>
          <w:tcPr>
            <w:tcW w:w="1634" w:type="dxa"/>
          </w:tcPr>
          <w:p w14:paraId="32B6BEDB" w14:textId="77777777" w:rsidR="007E5B5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w:t>
            </w:r>
          </w:p>
        </w:tc>
        <w:tc>
          <w:tcPr>
            <w:tcW w:w="4449" w:type="dxa"/>
          </w:tcPr>
          <w:p w14:paraId="27C4B1B3" w14:textId="77777777" w:rsidR="007E5B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w:t>
            </w:r>
          </w:p>
        </w:tc>
        <w:tc>
          <w:tcPr>
            <w:tcW w:w="1290" w:type="dxa"/>
          </w:tcPr>
          <w:p w14:paraId="3FE1E736" w14:textId="77777777" w:rsidR="007E5B54" w:rsidRDefault="007E5B54">
            <w:pPr>
              <w:jc w:val="center"/>
              <w:rPr>
                <w:rFonts w:ascii="Times New Roman" w:eastAsia="Times New Roman" w:hAnsi="Times New Roman" w:cs="Times New Roman"/>
                <w:b/>
                <w:sz w:val="24"/>
                <w:szCs w:val="24"/>
              </w:rPr>
            </w:pPr>
          </w:p>
        </w:tc>
      </w:tr>
      <w:tr w:rsidR="007E5B54" w14:paraId="3C7C3BD3" w14:textId="77777777">
        <w:trPr>
          <w:trHeight w:val="449"/>
          <w:jc w:val="center"/>
        </w:trPr>
        <w:tc>
          <w:tcPr>
            <w:tcW w:w="1634" w:type="dxa"/>
          </w:tcPr>
          <w:p w14:paraId="53DFA367" w14:textId="77777777" w:rsidR="007E5B5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w:t>
            </w:r>
          </w:p>
        </w:tc>
        <w:tc>
          <w:tcPr>
            <w:tcW w:w="4449" w:type="dxa"/>
          </w:tcPr>
          <w:p w14:paraId="458C8A72" w14:textId="77777777" w:rsidR="007E5B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and Software Requirements</w:t>
            </w:r>
          </w:p>
        </w:tc>
        <w:tc>
          <w:tcPr>
            <w:tcW w:w="1290" w:type="dxa"/>
          </w:tcPr>
          <w:p w14:paraId="3BA82410" w14:textId="77777777" w:rsidR="007E5B54" w:rsidRDefault="007E5B54">
            <w:pPr>
              <w:jc w:val="center"/>
              <w:rPr>
                <w:rFonts w:ascii="Times New Roman" w:eastAsia="Times New Roman" w:hAnsi="Times New Roman" w:cs="Times New Roman"/>
                <w:b/>
                <w:sz w:val="24"/>
                <w:szCs w:val="24"/>
              </w:rPr>
            </w:pPr>
          </w:p>
        </w:tc>
      </w:tr>
      <w:tr w:rsidR="007E5B54" w14:paraId="3C1143B3" w14:textId="77777777">
        <w:trPr>
          <w:trHeight w:val="449"/>
          <w:jc w:val="center"/>
        </w:trPr>
        <w:tc>
          <w:tcPr>
            <w:tcW w:w="1634" w:type="dxa"/>
          </w:tcPr>
          <w:p w14:paraId="050FE878" w14:textId="77777777" w:rsidR="007E5B5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w:t>
            </w:r>
          </w:p>
        </w:tc>
        <w:tc>
          <w:tcPr>
            <w:tcW w:w="4449" w:type="dxa"/>
          </w:tcPr>
          <w:p w14:paraId="4E55FCC3" w14:textId="77777777" w:rsidR="007E5B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Possible Approach/ Algorithms</w:t>
            </w:r>
          </w:p>
        </w:tc>
        <w:tc>
          <w:tcPr>
            <w:tcW w:w="1290" w:type="dxa"/>
          </w:tcPr>
          <w:p w14:paraId="53CEB562" w14:textId="77777777" w:rsidR="007E5B54" w:rsidRDefault="007E5B54">
            <w:pPr>
              <w:jc w:val="center"/>
              <w:rPr>
                <w:rFonts w:ascii="Times New Roman" w:eastAsia="Times New Roman" w:hAnsi="Times New Roman" w:cs="Times New Roman"/>
                <w:b/>
                <w:sz w:val="24"/>
                <w:szCs w:val="24"/>
              </w:rPr>
            </w:pPr>
          </w:p>
        </w:tc>
      </w:tr>
      <w:tr w:rsidR="007E5B54" w14:paraId="697CB49C" w14:textId="77777777">
        <w:trPr>
          <w:trHeight w:val="433"/>
          <w:jc w:val="center"/>
        </w:trPr>
        <w:tc>
          <w:tcPr>
            <w:tcW w:w="1634" w:type="dxa"/>
          </w:tcPr>
          <w:p w14:paraId="7D5EEE5C" w14:textId="77777777" w:rsidR="007E5B54" w:rsidRDefault="007E5B54">
            <w:pPr>
              <w:jc w:val="center"/>
              <w:rPr>
                <w:rFonts w:ascii="Times New Roman" w:eastAsia="Times New Roman" w:hAnsi="Times New Roman" w:cs="Times New Roman"/>
                <w:sz w:val="24"/>
                <w:szCs w:val="24"/>
              </w:rPr>
            </w:pPr>
          </w:p>
        </w:tc>
        <w:tc>
          <w:tcPr>
            <w:tcW w:w="4449" w:type="dxa"/>
          </w:tcPr>
          <w:p w14:paraId="3DEB3270" w14:textId="77777777" w:rsidR="007E5B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290" w:type="dxa"/>
          </w:tcPr>
          <w:p w14:paraId="02FAC5A3" w14:textId="77777777" w:rsidR="007E5B54" w:rsidRDefault="007E5B54">
            <w:pPr>
              <w:jc w:val="center"/>
              <w:rPr>
                <w:rFonts w:ascii="Times New Roman" w:eastAsia="Times New Roman" w:hAnsi="Times New Roman" w:cs="Times New Roman"/>
                <w:b/>
                <w:sz w:val="24"/>
                <w:szCs w:val="24"/>
              </w:rPr>
            </w:pPr>
          </w:p>
        </w:tc>
      </w:tr>
    </w:tbl>
    <w:p w14:paraId="7029BFEE" w14:textId="77777777" w:rsidR="007E5B54" w:rsidRDefault="007E5B54">
      <w:pPr>
        <w:jc w:val="center"/>
        <w:rPr>
          <w:b/>
        </w:rPr>
      </w:pPr>
    </w:p>
    <w:p w14:paraId="0CB4F697" w14:textId="77777777" w:rsidR="007E5B54" w:rsidRDefault="007E5B54">
      <w:pPr>
        <w:spacing w:line="480" w:lineRule="auto"/>
        <w:jc w:val="center"/>
        <w:rPr>
          <w:rFonts w:ascii="Bookman Old Style" w:eastAsia="Bookman Old Style" w:hAnsi="Bookman Old Style" w:cs="Bookman Old Style"/>
          <w:sz w:val="32"/>
          <w:szCs w:val="32"/>
        </w:rPr>
      </w:pPr>
    </w:p>
    <w:p w14:paraId="1564AC57" w14:textId="77777777" w:rsidR="007E5B54" w:rsidRDefault="007E5B54">
      <w:pPr>
        <w:spacing w:line="480" w:lineRule="auto"/>
        <w:jc w:val="center"/>
        <w:rPr>
          <w:rFonts w:ascii="Bookman Old Style" w:eastAsia="Bookman Old Style" w:hAnsi="Bookman Old Style" w:cs="Bookman Old Style"/>
          <w:sz w:val="32"/>
          <w:szCs w:val="32"/>
        </w:rPr>
      </w:pPr>
    </w:p>
    <w:p w14:paraId="523442E5" w14:textId="77777777" w:rsidR="007E5B54" w:rsidRDefault="007E5B54">
      <w:pPr>
        <w:spacing w:line="480" w:lineRule="auto"/>
        <w:jc w:val="center"/>
        <w:rPr>
          <w:rFonts w:ascii="Bookman Old Style" w:eastAsia="Bookman Old Style" w:hAnsi="Bookman Old Style" w:cs="Bookman Old Style"/>
          <w:sz w:val="32"/>
          <w:szCs w:val="32"/>
        </w:rPr>
      </w:pPr>
    </w:p>
    <w:p w14:paraId="39F73B5C" w14:textId="77777777" w:rsidR="007E5B54" w:rsidRDefault="007E5B54">
      <w:pPr>
        <w:spacing w:line="480" w:lineRule="auto"/>
        <w:jc w:val="center"/>
        <w:rPr>
          <w:rFonts w:ascii="Bookman Old Style" w:eastAsia="Bookman Old Style" w:hAnsi="Bookman Old Style" w:cs="Bookman Old Style"/>
          <w:sz w:val="32"/>
          <w:szCs w:val="32"/>
        </w:rPr>
      </w:pPr>
    </w:p>
    <w:p w14:paraId="5CAD0F0A" w14:textId="77777777" w:rsidR="007E5B54" w:rsidRDefault="007E5B54">
      <w:pPr>
        <w:spacing w:line="480" w:lineRule="auto"/>
        <w:jc w:val="center"/>
        <w:rPr>
          <w:rFonts w:ascii="Bookman Old Style" w:eastAsia="Bookman Old Style" w:hAnsi="Bookman Old Style" w:cs="Bookman Old Style"/>
          <w:sz w:val="32"/>
          <w:szCs w:val="32"/>
        </w:rPr>
      </w:pPr>
    </w:p>
    <w:p w14:paraId="7626CB92" w14:textId="77777777" w:rsidR="007E5B54" w:rsidRDefault="007E5B54">
      <w:pPr>
        <w:spacing w:line="480" w:lineRule="auto"/>
        <w:jc w:val="center"/>
        <w:rPr>
          <w:rFonts w:ascii="Bookman Old Style" w:eastAsia="Bookman Old Style" w:hAnsi="Bookman Old Style" w:cs="Bookman Old Style"/>
          <w:sz w:val="32"/>
          <w:szCs w:val="32"/>
        </w:rPr>
      </w:pPr>
    </w:p>
    <w:p w14:paraId="495C912E" w14:textId="77777777" w:rsidR="007E5B54" w:rsidRDefault="007E5B54">
      <w:pPr>
        <w:spacing w:line="480" w:lineRule="auto"/>
        <w:jc w:val="center"/>
        <w:rPr>
          <w:rFonts w:ascii="Bookman Old Style" w:eastAsia="Bookman Old Style" w:hAnsi="Bookman Old Style" w:cs="Bookman Old Style"/>
          <w:sz w:val="32"/>
          <w:szCs w:val="32"/>
        </w:rPr>
      </w:pPr>
    </w:p>
    <w:p w14:paraId="7F3A7656" w14:textId="77777777" w:rsidR="007E5B54" w:rsidRDefault="007E5B54">
      <w:pPr>
        <w:spacing w:line="480" w:lineRule="auto"/>
        <w:jc w:val="center"/>
        <w:rPr>
          <w:rFonts w:ascii="Bookman Old Style" w:eastAsia="Bookman Old Style" w:hAnsi="Bookman Old Style" w:cs="Bookman Old Style"/>
          <w:sz w:val="32"/>
          <w:szCs w:val="32"/>
        </w:rPr>
      </w:pPr>
    </w:p>
    <w:p w14:paraId="00DABF47" w14:textId="77777777" w:rsidR="007E5B54" w:rsidRDefault="007E5B54">
      <w:pPr>
        <w:spacing w:line="480" w:lineRule="auto"/>
        <w:jc w:val="center"/>
        <w:rPr>
          <w:rFonts w:ascii="Bookman Old Style" w:eastAsia="Bookman Old Style" w:hAnsi="Bookman Old Style" w:cs="Bookman Old Style"/>
          <w:sz w:val="32"/>
          <w:szCs w:val="32"/>
        </w:rPr>
      </w:pPr>
    </w:p>
    <w:p w14:paraId="62E8A7FC" w14:textId="77777777" w:rsidR="007E5B54" w:rsidRDefault="007E5B54">
      <w:pPr>
        <w:spacing w:line="480" w:lineRule="auto"/>
        <w:jc w:val="center"/>
        <w:rPr>
          <w:rFonts w:ascii="Bookman Old Style" w:eastAsia="Bookman Old Style" w:hAnsi="Bookman Old Style" w:cs="Bookman Old Style"/>
          <w:sz w:val="32"/>
          <w:szCs w:val="32"/>
        </w:rPr>
      </w:pPr>
    </w:p>
    <w:p w14:paraId="361921B0" w14:textId="77777777" w:rsidR="007E5B54" w:rsidRDefault="007E5B54">
      <w:pPr>
        <w:spacing w:line="480" w:lineRule="auto"/>
        <w:jc w:val="center"/>
        <w:rPr>
          <w:rFonts w:ascii="Bookman Old Style" w:eastAsia="Bookman Old Style" w:hAnsi="Bookman Old Style" w:cs="Bookman Old Style"/>
          <w:sz w:val="32"/>
          <w:szCs w:val="32"/>
        </w:rPr>
      </w:pPr>
    </w:p>
    <w:p w14:paraId="7D2E2743" w14:textId="77777777" w:rsidR="007E5B54"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1</w:t>
      </w:r>
    </w:p>
    <w:p w14:paraId="5417DAD4" w14:textId="0DFD8100" w:rsidR="007E5B54" w:rsidRPr="00272260" w:rsidRDefault="00000000" w:rsidP="00272260">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Introduction and Problem Statement</w:t>
      </w:r>
    </w:p>
    <w:p w14:paraId="3232CB76" w14:textId="77777777" w:rsidR="007E5B54" w:rsidRDefault="00000000">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following sections, a brief introduction and the problem statement for the work </w:t>
      </w:r>
      <w:proofErr w:type="gramStart"/>
      <w:r>
        <w:rPr>
          <w:rFonts w:ascii="Times New Roman" w:eastAsia="Times New Roman" w:hAnsi="Times New Roman" w:cs="Times New Roman"/>
          <w:sz w:val="24"/>
          <w:szCs w:val="24"/>
        </w:rPr>
        <w:t>has</w:t>
      </w:r>
      <w:proofErr w:type="gramEnd"/>
      <w:r>
        <w:rPr>
          <w:rFonts w:ascii="Times New Roman" w:eastAsia="Times New Roman" w:hAnsi="Times New Roman" w:cs="Times New Roman"/>
          <w:sz w:val="24"/>
          <w:szCs w:val="24"/>
        </w:rPr>
        <w:t xml:space="preserve"> been included.</w:t>
      </w:r>
    </w:p>
    <w:p w14:paraId="61B43C8A" w14:textId="77777777" w:rsidR="007E5B54" w:rsidRDefault="00000000">
      <w:pPr>
        <w:numPr>
          <w:ilvl w:val="1"/>
          <w:numId w:val="1"/>
        </w:numPr>
        <w:spacing w:before="120" w:after="120" w:line="360" w:lineRule="auto"/>
        <w:ind w:left="450" w:hanging="45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7D5EB7DE" w14:textId="77777777" w:rsidR="00CD7759" w:rsidRPr="00CD7759" w:rsidRDefault="00CD7759" w:rsidP="00CD7759">
      <w:pPr>
        <w:pStyle w:val="NormalWeb"/>
        <w:numPr>
          <w:ilvl w:val="0"/>
          <w:numId w:val="1"/>
        </w:numPr>
        <w:rPr>
          <w:sz w:val="28"/>
          <w:szCs w:val="28"/>
        </w:rPr>
      </w:pPr>
      <w:r w:rsidRPr="00CD7759">
        <w:rPr>
          <w:sz w:val="28"/>
          <w:szCs w:val="28"/>
        </w:rPr>
        <w:t xml:space="preserve">In recent years, </w:t>
      </w:r>
      <w:r w:rsidRPr="00CD7759">
        <w:rPr>
          <w:rStyle w:val="Strong"/>
          <w:rFonts w:eastAsiaTheme="majorEastAsia"/>
          <w:sz w:val="28"/>
          <w:szCs w:val="28"/>
        </w:rPr>
        <w:t>Machine Learning (ML)</w:t>
      </w:r>
      <w:r w:rsidRPr="00CD7759">
        <w:rPr>
          <w:sz w:val="28"/>
          <w:szCs w:val="28"/>
        </w:rPr>
        <w:t xml:space="preserve"> has become an important technology in the healthcare sector. Machine learning algorithms can </w:t>
      </w:r>
      <w:proofErr w:type="spellStart"/>
      <w:r w:rsidRPr="00CD7759">
        <w:rPr>
          <w:sz w:val="28"/>
          <w:szCs w:val="28"/>
        </w:rPr>
        <w:t>analyze</w:t>
      </w:r>
      <w:proofErr w:type="spellEnd"/>
      <w:r w:rsidRPr="00CD7759">
        <w:rPr>
          <w:sz w:val="28"/>
          <w:szCs w:val="28"/>
        </w:rPr>
        <w:t xml:space="preserve"> large amounts of medical data and identify patterns that help in predicting diseases at an early stage.</w:t>
      </w:r>
    </w:p>
    <w:p w14:paraId="35C0B43D" w14:textId="77777777" w:rsidR="00CD7759" w:rsidRPr="00CD7759" w:rsidRDefault="00CD7759" w:rsidP="00CD7759">
      <w:pPr>
        <w:pStyle w:val="NormalWeb"/>
        <w:numPr>
          <w:ilvl w:val="0"/>
          <w:numId w:val="1"/>
        </w:numPr>
        <w:rPr>
          <w:sz w:val="28"/>
          <w:szCs w:val="28"/>
        </w:rPr>
      </w:pPr>
      <w:r w:rsidRPr="00CD7759">
        <w:rPr>
          <w:sz w:val="28"/>
          <w:szCs w:val="28"/>
        </w:rPr>
        <w:t xml:space="preserve">A </w:t>
      </w:r>
      <w:r w:rsidRPr="00CD7759">
        <w:rPr>
          <w:rStyle w:val="Strong"/>
          <w:rFonts w:eastAsiaTheme="majorEastAsia"/>
          <w:sz w:val="28"/>
          <w:szCs w:val="28"/>
        </w:rPr>
        <w:t>Disease Prediction System Using Machine Learning</w:t>
      </w:r>
      <w:r w:rsidRPr="00CD7759">
        <w:rPr>
          <w:sz w:val="28"/>
          <w:szCs w:val="28"/>
        </w:rPr>
        <w:t xml:space="preserve"> is a software system designed to predict possible diseases based on symptoms provided by the user. The system uses historical medical datasets and machine learning algorithms to </w:t>
      </w:r>
      <w:proofErr w:type="spellStart"/>
      <w:r w:rsidRPr="00CD7759">
        <w:rPr>
          <w:sz w:val="28"/>
          <w:szCs w:val="28"/>
        </w:rPr>
        <w:t>analyze</w:t>
      </w:r>
      <w:proofErr w:type="spellEnd"/>
      <w:r w:rsidRPr="00CD7759">
        <w:rPr>
          <w:sz w:val="28"/>
          <w:szCs w:val="28"/>
        </w:rPr>
        <w:t xml:space="preserve"> symptoms and predict the most probable disease.</w:t>
      </w:r>
    </w:p>
    <w:p w14:paraId="3CCF53EA" w14:textId="77777777" w:rsidR="00CD7759" w:rsidRPr="00CD7759" w:rsidRDefault="00CD7759" w:rsidP="00CD7759">
      <w:pPr>
        <w:pStyle w:val="NormalWeb"/>
        <w:numPr>
          <w:ilvl w:val="0"/>
          <w:numId w:val="1"/>
        </w:numPr>
        <w:rPr>
          <w:sz w:val="28"/>
          <w:szCs w:val="28"/>
        </w:rPr>
      </w:pPr>
      <w:r w:rsidRPr="00CD7759">
        <w:rPr>
          <w:sz w:val="28"/>
          <w:szCs w:val="28"/>
        </w:rPr>
        <w:t xml:space="preserve">The system can help doctors and patients by providing </w:t>
      </w:r>
      <w:r w:rsidRPr="00CD7759">
        <w:rPr>
          <w:rStyle w:val="Strong"/>
          <w:rFonts w:eastAsiaTheme="majorEastAsia"/>
          <w:sz w:val="28"/>
          <w:szCs w:val="28"/>
        </w:rPr>
        <w:t>early diagnosis suggestions</w:t>
      </w:r>
      <w:r w:rsidRPr="00CD7759">
        <w:rPr>
          <w:sz w:val="28"/>
          <w:szCs w:val="28"/>
        </w:rPr>
        <w:t xml:space="preserve">, which may lead to faster medical treatment. Machine learning models such as </w:t>
      </w:r>
      <w:r w:rsidRPr="00CD7759">
        <w:rPr>
          <w:rStyle w:val="Strong"/>
          <w:rFonts w:eastAsiaTheme="majorEastAsia"/>
          <w:sz w:val="28"/>
          <w:szCs w:val="28"/>
        </w:rPr>
        <w:t>Decision Trees, Random Forest, Support Vector Machine, and Logistic Regression</w:t>
      </w:r>
      <w:r w:rsidRPr="00CD7759">
        <w:rPr>
          <w:sz w:val="28"/>
          <w:szCs w:val="28"/>
        </w:rPr>
        <w:t xml:space="preserve"> can be used to train the prediction model.</w:t>
      </w:r>
    </w:p>
    <w:p w14:paraId="78D303FB" w14:textId="77777777" w:rsidR="00CD7759" w:rsidRPr="00CD7759" w:rsidRDefault="00CD7759" w:rsidP="00CD7759">
      <w:pPr>
        <w:pStyle w:val="NormalWeb"/>
        <w:numPr>
          <w:ilvl w:val="0"/>
          <w:numId w:val="1"/>
        </w:numPr>
        <w:rPr>
          <w:sz w:val="28"/>
          <w:szCs w:val="28"/>
        </w:rPr>
      </w:pPr>
      <w:r w:rsidRPr="00CD7759">
        <w:rPr>
          <w:sz w:val="28"/>
          <w:szCs w:val="28"/>
        </w:rPr>
        <w:t>The proposed system will allow users to enter symptoms through a web interface. The trained machine learning model will process the input and provide disease prediction results.</w:t>
      </w:r>
    </w:p>
    <w:p w14:paraId="524CBB6E" w14:textId="77777777" w:rsidR="00CD7759" w:rsidRPr="00CD7759" w:rsidRDefault="00CD7759" w:rsidP="00CD7759">
      <w:pPr>
        <w:pStyle w:val="NormalWeb"/>
        <w:numPr>
          <w:ilvl w:val="0"/>
          <w:numId w:val="1"/>
        </w:numPr>
        <w:rPr>
          <w:sz w:val="28"/>
          <w:szCs w:val="28"/>
        </w:rPr>
      </w:pPr>
      <w:r w:rsidRPr="00CD7759">
        <w:rPr>
          <w:sz w:val="28"/>
          <w:szCs w:val="28"/>
        </w:rPr>
        <w:t xml:space="preserve">Such systems can support healthcare professionals and improve decision-making by providing </w:t>
      </w:r>
      <w:r w:rsidRPr="00CD7759">
        <w:rPr>
          <w:rStyle w:val="Strong"/>
          <w:rFonts w:eastAsiaTheme="majorEastAsia"/>
          <w:sz w:val="28"/>
          <w:szCs w:val="28"/>
        </w:rPr>
        <w:t>data-driven insights</w:t>
      </w:r>
      <w:r w:rsidRPr="00CD7759">
        <w:rPr>
          <w:sz w:val="28"/>
          <w:szCs w:val="28"/>
        </w:rPr>
        <w:t>.</w:t>
      </w:r>
    </w:p>
    <w:p w14:paraId="7F60D946" w14:textId="48EAD929" w:rsidR="007E5B54" w:rsidRDefault="007E5B54" w:rsidP="00272260">
      <w:pPr>
        <w:spacing w:before="120" w:after="120" w:line="360" w:lineRule="auto"/>
        <w:jc w:val="both"/>
        <w:rPr>
          <w:rFonts w:ascii="Times New Roman" w:eastAsia="Times New Roman" w:hAnsi="Times New Roman" w:cs="Times New Roman"/>
        </w:rPr>
      </w:pPr>
    </w:p>
    <w:p w14:paraId="7F7A8A27" w14:textId="77777777" w:rsidR="00272260" w:rsidRDefault="00272260" w:rsidP="00272260">
      <w:pPr>
        <w:spacing w:before="120" w:after="120" w:line="360" w:lineRule="auto"/>
        <w:jc w:val="both"/>
        <w:rPr>
          <w:rFonts w:ascii="Times New Roman" w:eastAsia="Times New Roman" w:hAnsi="Times New Roman" w:cs="Times New Roman"/>
        </w:rPr>
      </w:pPr>
    </w:p>
    <w:p w14:paraId="3F4D4097" w14:textId="77777777" w:rsidR="00272260" w:rsidRPr="00272260" w:rsidRDefault="00272260" w:rsidP="00272260">
      <w:pPr>
        <w:spacing w:before="120" w:after="120" w:line="360" w:lineRule="auto"/>
        <w:jc w:val="both"/>
        <w:rPr>
          <w:rFonts w:ascii="Times New Roman" w:eastAsia="Times New Roman" w:hAnsi="Times New Roman" w:cs="Times New Roman"/>
        </w:rPr>
      </w:pPr>
    </w:p>
    <w:p w14:paraId="5E1ECC85" w14:textId="77777777" w:rsidR="00272260" w:rsidRDefault="00272260" w:rsidP="00272260">
      <w:pPr>
        <w:textDirection w:val="btLr"/>
      </w:pPr>
    </w:p>
    <w:p w14:paraId="51C492B0" w14:textId="77777777" w:rsidR="00272260" w:rsidRDefault="00272260" w:rsidP="00272260">
      <w:pPr>
        <w:textDirection w:val="btLr"/>
      </w:pPr>
    </w:p>
    <w:p w14:paraId="0FC10FC6" w14:textId="77777777" w:rsidR="00272260" w:rsidRDefault="00272260" w:rsidP="00272260">
      <w:pPr>
        <w:textDirection w:val="btLr"/>
      </w:pPr>
    </w:p>
    <w:p w14:paraId="54B7A508" w14:textId="77777777" w:rsidR="006266A2" w:rsidRDefault="006266A2" w:rsidP="00272260">
      <w:pPr>
        <w:textDirection w:val="btLr"/>
      </w:pPr>
    </w:p>
    <w:p w14:paraId="3C7CF27C" w14:textId="77777777" w:rsidR="006266A2" w:rsidRDefault="006266A2" w:rsidP="00272260">
      <w:pPr>
        <w:textDirection w:val="btLr"/>
      </w:pPr>
    </w:p>
    <w:p w14:paraId="6B5E4660" w14:textId="77777777" w:rsidR="006266A2" w:rsidRDefault="006266A2" w:rsidP="00272260">
      <w:pPr>
        <w:textDirection w:val="btLr"/>
      </w:pPr>
    </w:p>
    <w:p w14:paraId="5BE3AA36" w14:textId="77777777" w:rsidR="00272260" w:rsidRDefault="00272260" w:rsidP="00272260">
      <w:pPr>
        <w:textDirection w:val="btLr"/>
      </w:pPr>
    </w:p>
    <w:p w14:paraId="1D9FE2BB" w14:textId="77777777" w:rsidR="00272260" w:rsidRDefault="00272260" w:rsidP="00272260">
      <w:pPr>
        <w:textDirection w:val="btLr"/>
      </w:pPr>
    </w:p>
    <w:p w14:paraId="417C5BEC" w14:textId="77777777" w:rsidR="007E5B54" w:rsidRDefault="007E5B54">
      <w:pPr>
        <w:spacing w:before="120" w:after="120" w:line="360" w:lineRule="auto"/>
        <w:jc w:val="both"/>
        <w:rPr>
          <w:rFonts w:ascii="Times New Roman" w:eastAsia="Times New Roman" w:hAnsi="Times New Roman" w:cs="Times New Roman"/>
        </w:rPr>
      </w:pPr>
    </w:p>
    <w:p w14:paraId="36F3EEB5" w14:textId="77777777" w:rsidR="00272260" w:rsidRDefault="00272260">
      <w:pPr>
        <w:spacing w:before="120" w:after="120" w:line="360" w:lineRule="auto"/>
        <w:jc w:val="both"/>
        <w:rPr>
          <w:rFonts w:ascii="Times New Roman" w:eastAsia="Times New Roman" w:hAnsi="Times New Roman" w:cs="Times New Roman"/>
        </w:rPr>
      </w:pPr>
    </w:p>
    <w:p w14:paraId="5ADF5290" w14:textId="77777777" w:rsidR="007E5B54" w:rsidRDefault="00000000">
      <w:pPr>
        <w:numPr>
          <w:ilvl w:val="1"/>
          <w:numId w:val="1"/>
        </w:numPr>
        <w:pBdr>
          <w:top w:val="nil"/>
          <w:left w:val="nil"/>
          <w:bottom w:val="nil"/>
          <w:right w:val="nil"/>
          <w:between w:val="nil"/>
        </w:pBdr>
        <w:shd w:val="clear" w:color="auto" w:fill="FFFFFF"/>
        <w:spacing w:before="120" w:after="120" w:line="360" w:lineRule="auto"/>
        <w:ind w:left="450" w:hanging="45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Problem Statement</w:t>
      </w:r>
    </w:p>
    <w:p w14:paraId="789EAEF9" w14:textId="77777777" w:rsidR="00CD7759" w:rsidRPr="00CD7759" w:rsidRDefault="00CD7759" w:rsidP="00CD7759">
      <w:pPr>
        <w:spacing w:before="120" w:after="120" w:line="36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Many people ignore early symptoms of diseases due to lack of medical awareness or limited access to healthcare facilities. Traditional diagnosis methods require patients to visit hospitals, which may cause delays in detecting diseases.</w:t>
      </w:r>
    </w:p>
    <w:p w14:paraId="7AAB878E" w14:textId="77777777" w:rsidR="00CD7759" w:rsidRPr="00CD7759" w:rsidRDefault="00CD7759" w:rsidP="00CD7759">
      <w:pPr>
        <w:spacing w:before="120" w:after="120" w:line="36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Major problems include:</w:t>
      </w:r>
    </w:p>
    <w:p w14:paraId="217C5197" w14:textId="77777777" w:rsidR="00CD7759" w:rsidRPr="00CD7759" w:rsidRDefault="00CD7759" w:rsidP="00CD7759">
      <w:pPr>
        <w:numPr>
          <w:ilvl w:val="0"/>
          <w:numId w:val="7"/>
        </w:numPr>
        <w:spacing w:before="120" w:after="120" w:line="36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Delay in identifying diseases at early stages</w:t>
      </w:r>
    </w:p>
    <w:p w14:paraId="3952E333" w14:textId="77777777" w:rsidR="00CD7759" w:rsidRPr="00CD7759" w:rsidRDefault="00CD7759" w:rsidP="00CD7759">
      <w:pPr>
        <w:numPr>
          <w:ilvl w:val="0"/>
          <w:numId w:val="7"/>
        </w:numPr>
        <w:spacing w:before="120" w:after="120" w:line="36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Lack of quick medical consultation in remote areas</w:t>
      </w:r>
    </w:p>
    <w:p w14:paraId="3BE2F119" w14:textId="77777777" w:rsidR="00CD7759" w:rsidRPr="00CD7759" w:rsidRDefault="00CD7759" w:rsidP="00CD7759">
      <w:pPr>
        <w:numPr>
          <w:ilvl w:val="0"/>
          <w:numId w:val="7"/>
        </w:numPr>
        <w:spacing w:before="120" w:after="120" w:line="36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Human errors in diagnosis</w:t>
      </w:r>
    </w:p>
    <w:p w14:paraId="0C481032" w14:textId="77777777" w:rsidR="00CD7759" w:rsidRPr="00CD7759" w:rsidRDefault="00CD7759" w:rsidP="00CD7759">
      <w:pPr>
        <w:numPr>
          <w:ilvl w:val="0"/>
          <w:numId w:val="7"/>
        </w:numPr>
        <w:spacing w:before="120" w:after="120" w:line="36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Limited use of data-driven healthcare systems</w:t>
      </w:r>
    </w:p>
    <w:p w14:paraId="43A205E9" w14:textId="77777777" w:rsidR="00CD7759" w:rsidRPr="00CD7759" w:rsidRDefault="00CD7759" w:rsidP="00CD7759">
      <w:pPr>
        <w:spacing w:before="120" w:after="120" w:line="36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 xml:space="preserve">Therefore, there is a need to develop a </w:t>
      </w:r>
      <w:r w:rsidRPr="00CD7759">
        <w:rPr>
          <w:rFonts w:ascii="Times New Roman" w:eastAsia="Times New Roman" w:hAnsi="Times New Roman" w:cs="Times New Roman"/>
          <w:b/>
          <w:bCs/>
          <w:sz w:val="28"/>
          <w:szCs w:val="28"/>
          <w:lang w:val="en-IN"/>
        </w:rPr>
        <w:t>Disease Prediction System using Machine Learning</w:t>
      </w:r>
      <w:r w:rsidRPr="00CD7759">
        <w:rPr>
          <w:rFonts w:ascii="Times New Roman" w:eastAsia="Times New Roman" w:hAnsi="Times New Roman" w:cs="Times New Roman"/>
          <w:sz w:val="28"/>
          <w:szCs w:val="28"/>
          <w:lang w:val="en-IN"/>
        </w:rPr>
        <w:t xml:space="preserve"> that can </w:t>
      </w:r>
      <w:proofErr w:type="spellStart"/>
      <w:r w:rsidRPr="00CD7759">
        <w:rPr>
          <w:rFonts w:ascii="Times New Roman" w:eastAsia="Times New Roman" w:hAnsi="Times New Roman" w:cs="Times New Roman"/>
          <w:sz w:val="28"/>
          <w:szCs w:val="28"/>
          <w:lang w:val="en-IN"/>
        </w:rPr>
        <w:t>analyze</w:t>
      </w:r>
      <w:proofErr w:type="spellEnd"/>
      <w:r w:rsidRPr="00CD7759">
        <w:rPr>
          <w:rFonts w:ascii="Times New Roman" w:eastAsia="Times New Roman" w:hAnsi="Times New Roman" w:cs="Times New Roman"/>
          <w:sz w:val="28"/>
          <w:szCs w:val="28"/>
          <w:lang w:val="en-IN"/>
        </w:rPr>
        <w:t xml:space="preserve"> symptoms and predict possible diseases quickly and accurately.</w:t>
      </w:r>
    </w:p>
    <w:p w14:paraId="78ECABCB" w14:textId="0B9F7CED" w:rsidR="007E5B54" w:rsidRDefault="007E5B54" w:rsidP="00272260">
      <w:pPr>
        <w:spacing w:before="120" w:after="120" w:line="360" w:lineRule="auto"/>
        <w:jc w:val="both"/>
        <w:rPr>
          <w:rFonts w:ascii="Times New Roman" w:eastAsia="Times New Roman" w:hAnsi="Times New Roman" w:cs="Times New Roman"/>
        </w:rPr>
      </w:pPr>
    </w:p>
    <w:p w14:paraId="2A8794EA" w14:textId="77777777" w:rsidR="007E5B54" w:rsidRDefault="007E5B54">
      <w:pPr>
        <w:spacing w:line="480" w:lineRule="auto"/>
        <w:jc w:val="both"/>
        <w:rPr>
          <w:rFonts w:ascii="Bookman Old Style" w:eastAsia="Bookman Old Style" w:hAnsi="Bookman Old Style" w:cs="Bookman Old Style"/>
          <w:sz w:val="32"/>
          <w:szCs w:val="32"/>
        </w:rPr>
      </w:pPr>
    </w:p>
    <w:p w14:paraId="2E68ACC0" w14:textId="77777777" w:rsidR="007E5B54" w:rsidRDefault="007E5B54">
      <w:pPr>
        <w:spacing w:line="480" w:lineRule="auto"/>
        <w:jc w:val="both"/>
        <w:rPr>
          <w:rFonts w:ascii="Bookman Old Style" w:eastAsia="Bookman Old Style" w:hAnsi="Bookman Old Style" w:cs="Bookman Old Style"/>
          <w:sz w:val="32"/>
          <w:szCs w:val="32"/>
        </w:rPr>
      </w:pPr>
    </w:p>
    <w:p w14:paraId="00B81021" w14:textId="77777777" w:rsidR="007E5B54" w:rsidRDefault="007E5B54">
      <w:pPr>
        <w:spacing w:line="480" w:lineRule="auto"/>
        <w:jc w:val="both"/>
        <w:rPr>
          <w:rFonts w:ascii="Bookman Old Style" w:eastAsia="Bookman Old Style" w:hAnsi="Bookman Old Style" w:cs="Bookman Old Style"/>
          <w:sz w:val="32"/>
          <w:szCs w:val="32"/>
        </w:rPr>
      </w:pPr>
    </w:p>
    <w:p w14:paraId="51EE6B81" w14:textId="77777777" w:rsidR="00272260" w:rsidRDefault="00272260">
      <w:pPr>
        <w:spacing w:line="480" w:lineRule="auto"/>
        <w:jc w:val="both"/>
        <w:rPr>
          <w:rFonts w:ascii="Bookman Old Style" w:eastAsia="Bookman Old Style" w:hAnsi="Bookman Old Style" w:cs="Bookman Old Style"/>
          <w:sz w:val="32"/>
          <w:szCs w:val="32"/>
        </w:rPr>
      </w:pPr>
    </w:p>
    <w:p w14:paraId="6B649DFB" w14:textId="77777777" w:rsidR="00272260" w:rsidRDefault="00272260">
      <w:pPr>
        <w:spacing w:line="480" w:lineRule="auto"/>
        <w:jc w:val="both"/>
        <w:rPr>
          <w:rFonts w:ascii="Bookman Old Style" w:eastAsia="Bookman Old Style" w:hAnsi="Bookman Old Style" w:cs="Bookman Old Style"/>
          <w:sz w:val="32"/>
          <w:szCs w:val="32"/>
        </w:rPr>
      </w:pPr>
    </w:p>
    <w:p w14:paraId="304F7551" w14:textId="77777777" w:rsidR="007E5B54" w:rsidRDefault="007E5B54">
      <w:pPr>
        <w:spacing w:line="480" w:lineRule="auto"/>
        <w:jc w:val="both"/>
        <w:rPr>
          <w:rFonts w:ascii="Bookman Old Style" w:eastAsia="Bookman Old Style" w:hAnsi="Bookman Old Style" w:cs="Bookman Old Style"/>
          <w:sz w:val="32"/>
          <w:szCs w:val="32"/>
        </w:rPr>
      </w:pPr>
    </w:p>
    <w:p w14:paraId="73546829" w14:textId="77777777" w:rsidR="007E5B54" w:rsidRDefault="007E5B54">
      <w:pPr>
        <w:spacing w:line="480" w:lineRule="auto"/>
        <w:jc w:val="both"/>
        <w:rPr>
          <w:rFonts w:ascii="Bookman Old Style" w:eastAsia="Bookman Old Style" w:hAnsi="Bookman Old Style" w:cs="Bookman Old Style"/>
          <w:sz w:val="32"/>
          <w:szCs w:val="32"/>
        </w:rPr>
      </w:pPr>
    </w:p>
    <w:p w14:paraId="2B3E844A" w14:textId="77777777" w:rsidR="00CD7759" w:rsidRDefault="00CD7759">
      <w:pPr>
        <w:spacing w:line="480" w:lineRule="auto"/>
        <w:jc w:val="both"/>
        <w:rPr>
          <w:rFonts w:ascii="Bookman Old Style" w:eastAsia="Bookman Old Style" w:hAnsi="Bookman Old Style" w:cs="Bookman Old Style"/>
          <w:sz w:val="32"/>
          <w:szCs w:val="32"/>
        </w:rPr>
      </w:pPr>
    </w:p>
    <w:p w14:paraId="082CDA08" w14:textId="77777777" w:rsidR="007E5B54" w:rsidRDefault="007E5B54">
      <w:pPr>
        <w:spacing w:line="480" w:lineRule="auto"/>
        <w:jc w:val="both"/>
        <w:rPr>
          <w:rFonts w:ascii="Bookman Old Style" w:eastAsia="Bookman Old Style" w:hAnsi="Bookman Old Style" w:cs="Bookman Old Style"/>
          <w:sz w:val="32"/>
          <w:szCs w:val="32"/>
        </w:rPr>
      </w:pPr>
    </w:p>
    <w:p w14:paraId="3BB51AC8" w14:textId="77777777" w:rsidR="007E5B54"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2</w:t>
      </w:r>
    </w:p>
    <w:p w14:paraId="4DF04852" w14:textId="30031197" w:rsidR="007E5B54" w:rsidRPr="00272260" w:rsidRDefault="00000000" w:rsidP="00272260">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Background/ Literature Survey</w:t>
      </w:r>
    </w:p>
    <w:p w14:paraId="2F4A9D3C" w14:textId="77777777" w:rsidR="00CD7759" w:rsidRPr="00CD7759" w:rsidRDefault="00CD7759" w:rsidP="00CD7759">
      <w:pPr>
        <w:spacing w:before="120" w:after="120" w:line="36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 xml:space="preserve">Machine learning techniques have been widely used in the healthcare sector to improve diagnosis and treatment processes. Many researchers have developed predictive models that </w:t>
      </w:r>
      <w:proofErr w:type="spellStart"/>
      <w:r w:rsidRPr="00CD7759">
        <w:rPr>
          <w:rFonts w:ascii="Times New Roman" w:eastAsia="Times New Roman" w:hAnsi="Times New Roman" w:cs="Times New Roman"/>
          <w:sz w:val="28"/>
          <w:szCs w:val="28"/>
          <w:lang w:val="en-IN"/>
        </w:rPr>
        <w:t>analyze</w:t>
      </w:r>
      <w:proofErr w:type="spellEnd"/>
      <w:r w:rsidRPr="00CD7759">
        <w:rPr>
          <w:rFonts w:ascii="Times New Roman" w:eastAsia="Times New Roman" w:hAnsi="Times New Roman" w:cs="Times New Roman"/>
          <w:sz w:val="28"/>
          <w:szCs w:val="28"/>
          <w:lang w:val="en-IN"/>
        </w:rPr>
        <w:t xml:space="preserve"> medical data and identify disease patterns.</w:t>
      </w:r>
    </w:p>
    <w:p w14:paraId="5C7ECBA8" w14:textId="77777777" w:rsidR="00CD7759" w:rsidRPr="00CD7759" w:rsidRDefault="00CD7759" w:rsidP="00CD7759">
      <w:pPr>
        <w:spacing w:before="120" w:after="120" w:line="36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 xml:space="preserve">Previous research shows that machine learning algorithms can achieve high accuracy in disease prediction by training models on large healthcare datasets. Techniques such as </w:t>
      </w:r>
      <w:r w:rsidRPr="00CD7759">
        <w:rPr>
          <w:rFonts w:ascii="Times New Roman" w:eastAsia="Times New Roman" w:hAnsi="Times New Roman" w:cs="Times New Roman"/>
          <w:b/>
          <w:bCs/>
          <w:sz w:val="28"/>
          <w:szCs w:val="28"/>
          <w:lang w:val="en-IN"/>
        </w:rPr>
        <w:t>Decision Trees, Naïve Bayes, Random Forest, and Support Vector Machines</w:t>
      </w:r>
      <w:r w:rsidRPr="00CD7759">
        <w:rPr>
          <w:rFonts w:ascii="Times New Roman" w:eastAsia="Times New Roman" w:hAnsi="Times New Roman" w:cs="Times New Roman"/>
          <w:sz w:val="28"/>
          <w:szCs w:val="28"/>
          <w:lang w:val="en-IN"/>
        </w:rPr>
        <w:t xml:space="preserve"> have been applied in disease detection systems.</w:t>
      </w:r>
    </w:p>
    <w:p w14:paraId="0757C31A" w14:textId="77777777" w:rsidR="00CD7759" w:rsidRPr="00CD7759" w:rsidRDefault="00CD7759" w:rsidP="00CD7759">
      <w:pPr>
        <w:spacing w:before="120" w:after="120" w:line="36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 xml:space="preserve">Researchers have also developed systems that use patient symptoms as input and predict diseases such as </w:t>
      </w:r>
      <w:r w:rsidRPr="00CD7759">
        <w:rPr>
          <w:rFonts w:ascii="Times New Roman" w:eastAsia="Times New Roman" w:hAnsi="Times New Roman" w:cs="Times New Roman"/>
          <w:b/>
          <w:bCs/>
          <w:sz w:val="28"/>
          <w:szCs w:val="28"/>
          <w:lang w:val="en-IN"/>
        </w:rPr>
        <w:t>diabetes, heart disease, and cancer</w:t>
      </w:r>
      <w:r w:rsidRPr="00CD7759">
        <w:rPr>
          <w:rFonts w:ascii="Times New Roman" w:eastAsia="Times New Roman" w:hAnsi="Times New Roman" w:cs="Times New Roman"/>
          <w:sz w:val="28"/>
          <w:szCs w:val="28"/>
          <w:lang w:val="en-IN"/>
        </w:rPr>
        <w:t>. These systems use datasets collected from hospitals and medical organizations.</w:t>
      </w:r>
    </w:p>
    <w:p w14:paraId="4CE47278" w14:textId="77777777" w:rsidR="00CD7759" w:rsidRPr="00CD7759" w:rsidRDefault="00CD7759" w:rsidP="00CD7759">
      <w:pPr>
        <w:spacing w:before="120" w:after="120" w:line="36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Despite these advancements, many healthcare systems still rely on manual diagnosis methods. Therefore, integrating machine learning models into healthcare applications can improve efficiency and accuracy in disease prediction.</w:t>
      </w:r>
    </w:p>
    <w:p w14:paraId="16134C01" w14:textId="2FBFED10" w:rsidR="007E5B54" w:rsidRDefault="007E5B54">
      <w:pPr>
        <w:spacing w:before="120" w:after="120" w:line="360" w:lineRule="auto"/>
        <w:jc w:val="both"/>
        <w:rPr>
          <w:rFonts w:ascii="Times New Roman" w:eastAsia="Times New Roman" w:hAnsi="Times New Roman" w:cs="Times New Roman"/>
          <w:sz w:val="24"/>
          <w:szCs w:val="24"/>
        </w:rPr>
      </w:pPr>
    </w:p>
    <w:p w14:paraId="7D579083" w14:textId="77777777" w:rsidR="007E5B54" w:rsidRDefault="007E5B54">
      <w:pPr>
        <w:spacing w:line="480" w:lineRule="auto"/>
        <w:rPr>
          <w:rFonts w:ascii="Times New Roman" w:eastAsia="Times New Roman" w:hAnsi="Times New Roman" w:cs="Times New Roman"/>
          <w:b/>
          <w:sz w:val="28"/>
          <w:szCs w:val="28"/>
        </w:rPr>
      </w:pPr>
    </w:p>
    <w:p w14:paraId="234FDCBD" w14:textId="77777777" w:rsidR="007E5B54" w:rsidRDefault="007E5B54">
      <w:pPr>
        <w:spacing w:line="480" w:lineRule="auto"/>
        <w:jc w:val="center"/>
        <w:rPr>
          <w:rFonts w:ascii="Times New Roman" w:eastAsia="Times New Roman" w:hAnsi="Times New Roman" w:cs="Times New Roman"/>
          <w:b/>
          <w:sz w:val="28"/>
          <w:szCs w:val="28"/>
        </w:rPr>
      </w:pPr>
    </w:p>
    <w:p w14:paraId="49D40EE8" w14:textId="77777777" w:rsidR="007E5B54" w:rsidRDefault="007E5B54">
      <w:pPr>
        <w:spacing w:line="480" w:lineRule="auto"/>
        <w:jc w:val="center"/>
        <w:rPr>
          <w:rFonts w:ascii="Times New Roman" w:eastAsia="Times New Roman" w:hAnsi="Times New Roman" w:cs="Times New Roman"/>
          <w:b/>
          <w:sz w:val="28"/>
          <w:szCs w:val="28"/>
        </w:rPr>
      </w:pPr>
    </w:p>
    <w:p w14:paraId="75A4960F" w14:textId="77777777" w:rsidR="007E5B54" w:rsidRDefault="007E5B54" w:rsidP="00272260">
      <w:pPr>
        <w:spacing w:line="480" w:lineRule="auto"/>
        <w:rPr>
          <w:rFonts w:ascii="Times New Roman" w:eastAsia="Times New Roman" w:hAnsi="Times New Roman" w:cs="Times New Roman"/>
          <w:b/>
          <w:sz w:val="28"/>
          <w:szCs w:val="28"/>
        </w:rPr>
      </w:pPr>
    </w:p>
    <w:p w14:paraId="36ADBDA6" w14:textId="77777777" w:rsidR="00272260" w:rsidRDefault="00272260" w:rsidP="00272260">
      <w:pPr>
        <w:spacing w:line="480" w:lineRule="auto"/>
        <w:rPr>
          <w:rFonts w:ascii="Times New Roman" w:eastAsia="Times New Roman" w:hAnsi="Times New Roman" w:cs="Times New Roman"/>
          <w:b/>
          <w:sz w:val="28"/>
          <w:szCs w:val="28"/>
        </w:rPr>
      </w:pPr>
    </w:p>
    <w:p w14:paraId="461DB20A" w14:textId="77777777" w:rsidR="007E5B54" w:rsidRDefault="007E5B54">
      <w:pPr>
        <w:spacing w:line="480" w:lineRule="auto"/>
        <w:jc w:val="center"/>
        <w:rPr>
          <w:rFonts w:ascii="Times New Roman" w:eastAsia="Times New Roman" w:hAnsi="Times New Roman" w:cs="Times New Roman"/>
          <w:b/>
          <w:sz w:val="28"/>
          <w:szCs w:val="28"/>
        </w:rPr>
      </w:pPr>
    </w:p>
    <w:p w14:paraId="7C43F562" w14:textId="77777777" w:rsidR="007E5B54" w:rsidRDefault="007E5B54">
      <w:pPr>
        <w:spacing w:line="480" w:lineRule="auto"/>
        <w:jc w:val="center"/>
        <w:rPr>
          <w:rFonts w:ascii="Times New Roman" w:eastAsia="Times New Roman" w:hAnsi="Times New Roman" w:cs="Times New Roman"/>
          <w:b/>
          <w:sz w:val="28"/>
          <w:szCs w:val="28"/>
        </w:rPr>
      </w:pPr>
    </w:p>
    <w:p w14:paraId="5629A2F1" w14:textId="77777777" w:rsidR="007E5B54"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3</w:t>
      </w:r>
    </w:p>
    <w:p w14:paraId="165CD896" w14:textId="77777777" w:rsidR="007E5B54" w:rsidRDefault="00000000">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Objectives</w:t>
      </w:r>
    </w:p>
    <w:p w14:paraId="75354F08" w14:textId="77777777" w:rsidR="00CD7759" w:rsidRPr="00CD7759" w:rsidRDefault="00CD7759" w:rsidP="00CD7759">
      <w:pPr>
        <w:spacing w:line="480" w:lineRule="auto"/>
        <w:jc w:val="both"/>
        <w:rPr>
          <w:rFonts w:ascii="Times New Roman" w:eastAsia="Times New Roman" w:hAnsi="Times New Roman" w:cs="Times New Roman"/>
          <w:b/>
          <w:bCs/>
          <w:sz w:val="28"/>
          <w:szCs w:val="28"/>
          <w:lang w:val="en-IN"/>
        </w:rPr>
      </w:pPr>
      <w:r w:rsidRPr="00CD7759">
        <w:rPr>
          <w:rFonts w:ascii="Times New Roman" w:eastAsia="Times New Roman" w:hAnsi="Times New Roman" w:cs="Times New Roman"/>
          <w:b/>
          <w:bCs/>
          <w:sz w:val="28"/>
          <w:szCs w:val="28"/>
          <w:lang w:val="en-IN"/>
        </w:rPr>
        <w:t>The main objectives of the proposed system are:</w:t>
      </w:r>
    </w:p>
    <w:p w14:paraId="1925ED01" w14:textId="77777777" w:rsidR="00CD7759" w:rsidRPr="00CD7759" w:rsidRDefault="00CD7759" w:rsidP="00CD7759">
      <w:pPr>
        <w:numPr>
          <w:ilvl w:val="0"/>
          <w:numId w:val="8"/>
        </w:numPr>
        <w:spacing w:line="48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To develop a system that predicts diseases based on user symptoms.</w:t>
      </w:r>
    </w:p>
    <w:p w14:paraId="5F020605" w14:textId="77777777" w:rsidR="00CD7759" w:rsidRPr="00CD7759" w:rsidRDefault="00CD7759" w:rsidP="00CD7759">
      <w:pPr>
        <w:numPr>
          <w:ilvl w:val="0"/>
          <w:numId w:val="8"/>
        </w:numPr>
        <w:spacing w:line="48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To implement machine learning algorithms for disease prediction.</w:t>
      </w:r>
    </w:p>
    <w:p w14:paraId="6BADD2AB" w14:textId="77777777" w:rsidR="00CD7759" w:rsidRPr="00CD7759" w:rsidRDefault="00CD7759" w:rsidP="00CD7759">
      <w:pPr>
        <w:numPr>
          <w:ilvl w:val="0"/>
          <w:numId w:val="8"/>
        </w:numPr>
        <w:spacing w:line="48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 xml:space="preserve">To </w:t>
      </w:r>
      <w:proofErr w:type="spellStart"/>
      <w:r w:rsidRPr="00CD7759">
        <w:rPr>
          <w:rFonts w:ascii="Times New Roman" w:eastAsia="Times New Roman" w:hAnsi="Times New Roman" w:cs="Times New Roman"/>
          <w:sz w:val="28"/>
          <w:szCs w:val="28"/>
          <w:lang w:val="en-IN"/>
        </w:rPr>
        <w:t>analyze</w:t>
      </w:r>
      <w:proofErr w:type="spellEnd"/>
      <w:r w:rsidRPr="00CD7759">
        <w:rPr>
          <w:rFonts w:ascii="Times New Roman" w:eastAsia="Times New Roman" w:hAnsi="Times New Roman" w:cs="Times New Roman"/>
          <w:sz w:val="28"/>
          <w:szCs w:val="28"/>
          <w:lang w:val="en-IN"/>
        </w:rPr>
        <w:t xml:space="preserve"> medical datasets for training prediction models.</w:t>
      </w:r>
    </w:p>
    <w:p w14:paraId="0677D6B2" w14:textId="77777777" w:rsidR="00CD7759" w:rsidRPr="00CD7759" w:rsidRDefault="00CD7759" w:rsidP="00CD7759">
      <w:pPr>
        <w:numPr>
          <w:ilvl w:val="0"/>
          <w:numId w:val="8"/>
        </w:numPr>
        <w:spacing w:line="48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To provide a simple and user-friendly interface for users.</w:t>
      </w:r>
    </w:p>
    <w:p w14:paraId="3E7425C8" w14:textId="77777777" w:rsidR="00CD7759" w:rsidRPr="00CD7759" w:rsidRDefault="00CD7759" w:rsidP="00CD7759">
      <w:pPr>
        <w:numPr>
          <w:ilvl w:val="0"/>
          <w:numId w:val="8"/>
        </w:numPr>
        <w:spacing w:line="480" w:lineRule="auto"/>
        <w:jc w:val="both"/>
        <w:rPr>
          <w:rFonts w:ascii="Times New Roman" w:eastAsia="Times New Roman" w:hAnsi="Times New Roman" w:cs="Times New Roman"/>
          <w:sz w:val="28"/>
          <w:szCs w:val="28"/>
          <w:lang w:val="en-IN"/>
        </w:rPr>
      </w:pPr>
      <w:r w:rsidRPr="00CD7759">
        <w:rPr>
          <w:rFonts w:ascii="Times New Roman" w:eastAsia="Times New Roman" w:hAnsi="Times New Roman" w:cs="Times New Roman"/>
          <w:sz w:val="28"/>
          <w:szCs w:val="28"/>
          <w:lang w:val="en-IN"/>
        </w:rPr>
        <w:t>To assist healthcare professionals in early disease detection</w:t>
      </w:r>
    </w:p>
    <w:p w14:paraId="4B9D8605" w14:textId="7AADDD44" w:rsidR="007E5B54" w:rsidRPr="00272260" w:rsidRDefault="007E5B54" w:rsidP="00272260">
      <w:pPr>
        <w:spacing w:line="480" w:lineRule="auto"/>
        <w:jc w:val="both"/>
        <w:rPr>
          <w:rFonts w:ascii="Times New Roman" w:eastAsia="Times New Roman" w:hAnsi="Times New Roman" w:cs="Times New Roman"/>
          <w:sz w:val="24"/>
          <w:szCs w:val="24"/>
        </w:rPr>
      </w:pPr>
    </w:p>
    <w:p w14:paraId="752B57D6" w14:textId="77777777" w:rsidR="007E5B54" w:rsidRDefault="007E5B54">
      <w:pPr>
        <w:spacing w:line="480" w:lineRule="auto"/>
        <w:jc w:val="center"/>
        <w:rPr>
          <w:rFonts w:ascii="Times New Roman" w:eastAsia="Times New Roman" w:hAnsi="Times New Roman" w:cs="Times New Roman"/>
          <w:b/>
          <w:sz w:val="28"/>
          <w:szCs w:val="28"/>
        </w:rPr>
      </w:pPr>
    </w:p>
    <w:p w14:paraId="71B955CB" w14:textId="77777777" w:rsidR="00CD7759" w:rsidRDefault="00CD7759">
      <w:pPr>
        <w:spacing w:line="480" w:lineRule="auto"/>
        <w:jc w:val="center"/>
        <w:rPr>
          <w:rFonts w:ascii="Times New Roman" w:eastAsia="Times New Roman" w:hAnsi="Times New Roman" w:cs="Times New Roman"/>
          <w:b/>
          <w:sz w:val="28"/>
          <w:szCs w:val="28"/>
        </w:rPr>
      </w:pPr>
    </w:p>
    <w:p w14:paraId="75B9110A" w14:textId="77777777" w:rsidR="00CD7759" w:rsidRDefault="00CD7759">
      <w:pPr>
        <w:spacing w:line="480" w:lineRule="auto"/>
        <w:jc w:val="center"/>
        <w:rPr>
          <w:rFonts w:ascii="Times New Roman" w:eastAsia="Times New Roman" w:hAnsi="Times New Roman" w:cs="Times New Roman"/>
          <w:b/>
          <w:sz w:val="28"/>
          <w:szCs w:val="28"/>
        </w:rPr>
      </w:pPr>
    </w:p>
    <w:p w14:paraId="1AD5ADC5" w14:textId="77777777" w:rsidR="007E5B54" w:rsidRDefault="007E5B54">
      <w:pPr>
        <w:spacing w:line="480" w:lineRule="auto"/>
        <w:jc w:val="center"/>
        <w:rPr>
          <w:rFonts w:ascii="Times New Roman" w:eastAsia="Times New Roman" w:hAnsi="Times New Roman" w:cs="Times New Roman"/>
          <w:b/>
          <w:sz w:val="28"/>
          <w:szCs w:val="28"/>
        </w:rPr>
      </w:pPr>
    </w:p>
    <w:p w14:paraId="12783051" w14:textId="77777777" w:rsidR="007E5B54" w:rsidRDefault="007E5B54">
      <w:pPr>
        <w:spacing w:line="480" w:lineRule="auto"/>
        <w:jc w:val="center"/>
        <w:rPr>
          <w:rFonts w:ascii="Times New Roman" w:eastAsia="Times New Roman" w:hAnsi="Times New Roman" w:cs="Times New Roman"/>
          <w:b/>
          <w:sz w:val="28"/>
          <w:szCs w:val="28"/>
        </w:rPr>
      </w:pPr>
    </w:p>
    <w:p w14:paraId="27E24D6C" w14:textId="77777777" w:rsidR="007E5B54" w:rsidRDefault="007E5B54">
      <w:pPr>
        <w:spacing w:line="480" w:lineRule="auto"/>
        <w:jc w:val="center"/>
        <w:rPr>
          <w:rFonts w:ascii="Times New Roman" w:eastAsia="Times New Roman" w:hAnsi="Times New Roman" w:cs="Times New Roman"/>
          <w:b/>
          <w:sz w:val="28"/>
          <w:szCs w:val="28"/>
        </w:rPr>
      </w:pPr>
    </w:p>
    <w:p w14:paraId="2FC0F257" w14:textId="77777777" w:rsidR="007E5B54" w:rsidRDefault="007E5B54">
      <w:pPr>
        <w:spacing w:line="480" w:lineRule="auto"/>
        <w:jc w:val="center"/>
        <w:rPr>
          <w:rFonts w:ascii="Times New Roman" w:eastAsia="Times New Roman" w:hAnsi="Times New Roman" w:cs="Times New Roman"/>
          <w:b/>
          <w:sz w:val="28"/>
          <w:szCs w:val="28"/>
        </w:rPr>
      </w:pPr>
    </w:p>
    <w:p w14:paraId="181DBFBC" w14:textId="77777777" w:rsidR="007E5B54" w:rsidRDefault="007E5B54">
      <w:pPr>
        <w:spacing w:line="480" w:lineRule="auto"/>
        <w:jc w:val="center"/>
        <w:rPr>
          <w:rFonts w:ascii="Times New Roman" w:eastAsia="Times New Roman" w:hAnsi="Times New Roman" w:cs="Times New Roman"/>
          <w:b/>
          <w:sz w:val="28"/>
          <w:szCs w:val="28"/>
        </w:rPr>
      </w:pPr>
    </w:p>
    <w:p w14:paraId="485157C1" w14:textId="77777777" w:rsidR="007E5B54" w:rsidRDefault="007E5B54">
      <w:pPr>
        <w:spacing w:line="480" w:lineRule="auto"/>
        <w:jc w:val="center"/>
        <w:rPr>
          <w:rFonts w:ascii="Times New Roman" w:eastAsia="Times New Roman" w:hAnsi="Times New Roman" w:cs="Times New Roman"/>
          <w:b/>
          <w:sz w:val="28"/>
          <w:szCs w:val="28"/>
        </w:rPr>
      </w:pPr>
    </w:p>
    <w:p w14:paraId="73A05363" w14:textId="77777777" w:rsidR="007E5B54" w:rsidRDefault="007E5B54">
      <w:pPr>
        <w:spacing w:line="480" w:lineRule="auto"/>
        <w:jc w:val="center"/>
        <w:rPr>
          <w:rFonts w:ascii="Times New Roman" w:eastAsia="Times New Roman" w:hAnsi="Times New Roman" w:cs="Times New Roman"/>
          <w:b/>
          <w:sz w:val="28"/>
          <w:szCs w:val="28"/>
        </w:rPr>
      </w:pPr>
    </w:p>
    <w:p w14:paraId="18546D40" w14:textId="77777777" w:rsidR="007E5B54" w:rsidRPr="002722A3" w:rsidRDefault="007E5B54" w:rsidP="00272260">
      <w:pPr>
        <w:spacing w:line="480" w:lineRule="auto"/>
        <w:rPr>
          <w:rFonts w:ascii="Times New Roman" w:eastAsia="Times New Roman" w:hAnsi="Times New Roman" w:cs="Times New Roman"/>
          <w:b/>
          <w:sz w:val="28"/>
          <w:szCs w:val="28"/>
          <w:lang w:val="en-IN"/>
        </w:rPr>
      </w:pPr>
    </w:p>
    <w:p w14:paraId="79EFE49F" w14:textId="77777777" w:rsidR="007E5B54" w:rsidRDefault="007E5B54">
      <w:pPr>
        <w:spacing w:line="480" w:lineRule="auto"/>
        <w:jc w:val="center"/>
        <w:rPr>
          <w:rFonts w:ascii="Times New Roman" w:eastAsia="Times New Roman" w:hAnsi="Times New Roman" w:cs="Times New Roman"/>
          <w:b/>
          <w:sz w:val="28"/>
          <w:szCs w:val="28"/>
        </w:rPr>
      </w:pPr>
    </w:p>
    <w:p w14:paraId="0322A6B2" w14:textId="77777777" w:rsidR="007E5B54"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4</w:t>
      </w:r>
    </w:p>
    <w:p w14:paraId="6361A2C0" w14:textId="77777777" w:rsidR="007E5B54" w:rsidRDefault="00000000">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Hardware and Software Requirements</w:t>
      </w:r>
    </w:p>
    <w:p w14:paraId="4F4E1425" w14:textId="55870DE7" w:rsidR="002722A3" w:rsidRPr="002722A3" w:rsidRDefault="00000000">
      <w:pPr>
        <w:spacing w:line="480" w:lineRule="auto"/>
        <w:jc w:val="both"/>
        <w:rPr>
          <w:rFonts w:ascii="Times New Roman" w:eastAsia="Times New Roman" w:hAnsi="Times New Roman" w:cs="Times New Roman"/>
          <w:b/>
          <w:bCs/>
          <w:sz w:val="28"/>
          <w:szCs w:val="28"/>
        </w:rPr>
      </w:pPr>
      <w:r w:rsidRPr="002722A3">
        <w:rPr>
          <w:rFonts w:ascii="Times New Roman" w:eastAsia="Times New Roman" w:hAnsi="Times New Roman" w:cs="Times New Roman"/>
          <w:b/>
          <w:bCs/>
          <w:sz w:val="28"/>
          <w:szCs w:val="28"/>
        </w:rPr>
        <w:t>4.1 Hardware Requirements</w:t>
      </w:r>
    </w:p>
    <w:tbl>
      <w:tblPr>
        <w:tblStyle w:val="a0"/>
        <w:tblW w:w="9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3952"/>
        <w:gridCol w:w="4045"/>
      </w:tblGrid>
      <w:tr w:rsidR="007E5B54" w14:paraId="12F110CE" w14:textId="77777777" w:rsidTr="002722A3">
        <w:trPr>
          <w:trHeight w:val="395"/>
        </w:trPr>
        <w:tc>
          <w:tcPr>
            <w:tcW w:w="1338" w:type="dxa"/>
            <w:tcMar>
              <w:top w:w="100" w:type="dxa"/>
              <w:left w:w="100" w:type="dxa"/>
              <w:bottom w:w="100" w:type="dxa"/>
              <w:right w:w="100" w:type="dxa"/>
            </w:tcMar>
          </w:tcPr>
          <w:p w14:paraId="222412C4" w14:textId="77777777" w:rsidR="007E5B54" w:rsidRPr="004744C8" w:rsidRDefault="00000000">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004744C8">
              <w:rPr>
                <w:rFonts w:ascii="Times New Roman" w:eastAsia="Times New Roman" w:hAnsi="Times New Roman" w:cs="Times New Roman"/>
                <w:b/>
                <w:bCs/>
                <w:sz w:val="24"/>
                <w:szCs w:val="24"/>
              </w:rPr>
              <w:t>Sl. No</w:t>
            </w:r>
          </w:p>
        </w:tc>
        <w:tc>
          <w:tcPr>
            <w:tcW w:w="3952" w:type="dxa"/>
            <w:tcMar>
              <w:top w:w="100" w:type="dxa"/>
              <w:left w:w="100" w:type="dxa"/>
              <w:bottom w:w="100" w:type="dxa"/>
              <w:right w:w="100" w:type="dxa"/>
            </w:tcMar>
          </w:tcPr>
          <w:p w14:paraId="5CF09BC7" w14:textId="77777777" w:rsidR="007E5B54" w:rsidRPr="004744C8" w:rsidRDefault="00000000">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004744C8">
              <w:rPr>
                <w:rFonts w:ascii="Times New Roman" w:eastAsia="Times New Roman" w:hAnsi="Times New Roman" w:cs="Times New Roman"/>
                <w:b/>
                <w:bCs/>
                <w:sz w:val="24"/>
                <w:szCs w:val="24"/>
              </w:rPr>
              <w:t>Name of the Hardware</w:t>
            </w:r>
          </w:p>
        </w:tc>
        <w:tc>
          <w:tcPr>
            <w:tcW w:w="4045" w:type="dxa"/>
            <w:tcMar>
              <w:top w:w="100" w:type="dxa"/>
              <w:left w:w="100" w:type="dxa"/>
              <w:bottom w:w="100" w:type="dxa"/>
              <w:right w:w="100" w:type="dxa"/>
            </w:tcMar>
          </w:tcPr>
          <w:p w14:paraId="15951270" w14:textId="77777777" w:rsidR="007E5B54" w:rsidRPr="004744C8" w:rsidRDefault="00000000">
            <w:pPr>
              <w:widowControl w:val="0"/>
              <w:pBdr>
                <w:top w:val="nil"/>
                <w:left w:val="nil"/>
                <w:bottom w:val="nil"/>
                <w:right w:val="nil"/>
                <w:between w:val="nil"/>
              </w:pBdr>
              <w:jc w:val="center"/>
              <w:rPr>
                <w:rFonts w:ascii="Times New Roman" w:eastAsia="Times New Roman" w:hAnsi="Times New Roman" w:cs="Times New Roman"/>
                <w:b/>
                <w:bCs/>
                <w:sz w:val="24"/>
                <w:szCs w:val="24"/>
              </w:rPr>
            </w:pPr>
            <w:r w:rsidRPr="004744C8">
              <w:rPr>
                <w:rFonts w:ascii="Times New Roman" w:eastAsia="Times New Roman" w:hAnsi="Times New Roman" w:cs="Times New Roman"/>
                <w:b/>
                <w:bCs/>
                <w:sz w:val="24"/>
                <w:szCs w:val="24"/>
              </w:rPr>
              <w:t>Specification</w:t>
            </w:r>
          </w:p>
        </w:tc>
      </w:tr>
      <w:tr w:rsidR="007E5B54" w14:paraId="080CB363" w14:textId="77777777" w:rsidTr="002722A3">
        <w:trPr>
          <w:trHeight w:val="494"/>
        </w:trPr>
        <w:tc>
          <w:tcPr>
            <w:tcW w:w="1338" w:type="dxa"/>
            <w:tcMar>
              <w:top w:w="100" w:type="dxa"/>
              <w:left w:w="100" w:type="dxa"/>
              <w:bottom w:w="100" w:type="dxa"/>
              <w:right w:w="100" w:type="dxa"/>
            </w:tcMar>
          </w:tcPr>
          <w:p w14:paraId="451E7891" w14:textId="37D6B836" w:rsidR="007E5B54" w:rsidRDefault="002722A3">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952" w:type="dxa"/>
            <w:tcMar>
              <w:top w:w="100" w:type="dxa"/>
              <w:left w:w="100" w:type="dxa"/>
              <w:bottom w:w="100" w:type="dxa"/>
              <w:right w:w="100" w:type="dxa"/>
            </w:tcMar>
          </w:tcPr>
          <w:p w14:paraId="3D042253" w14:textId="4C167467" w:rsidR="007E5B54" w:rsidRDefault="0091305D">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b/>
                <w:sz w:val="32"/>
                <w:szCs w:val="32"/>
                <w:lang w:val="en-IN"/>
              </w:rPr>
              <w:t>Co</w:t>
            </w:r>
            <w:r w:rsidR="00CD7759">
              <w:rPr>
                <w:rFonts w:ascii="Times New Roman" w:eastAsia="Times New Roman" w:hAnsi="Times New Roman" w:cs="Times New Roman"/>
                <w:b/>
                <w:sz w:val="32"/>
                <w:szCs w:val="32"/>
                <w:lang w:val="en-IN"/>
              </w:rPr>
              <w:t>mputer</w:t>
            </w:r>
          </w:p>
        </w:tc>
        <w:tc>
          <w:tcPr>
            <w:tcW w:w="4045" w:type="dxa"/>
            <w:tcMar>
              <w:top w:w="100" w:type="dxa"/>
              <w:left w:w="100" w:type="dxa"/>
              <w:bottom w:w="100" w:type="dxa"/>
              <w:right w:w="100" w:type="dxa"/>
            </w:tcMar>
          </w:tcPr>
          <w:p w14:paraId="62A5A736" w14:textId="5629C278" w:rsidR="007E5B54" w:rsidRDefault="0091305D">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b/>
                <w:sz w:val="32"/>
                <w:szCs w:val="32"/>
                <w:lang w:val="en-IN"/>
              </w:rPr>
              <w:t>Minimum 8 GB</w:t>
            </w:r>
          </w:p>
        </w:tc>
      </w:tr>
      <w:tr w:rsidR="007E5B54" w14:paraId="72F48C21" w14:textId="77777777" w:rsidTr="002722A3">
        <w:trPr>
          <w:trHeight w:val="527"/>
        </w:trPr>
        <w:tc>
          <w:tcPr>
            <w:tcW w:w="1338" w:type="dxa"/>
            <w:tcMar>
              <w:top w:w="100" w:type="dxa"/>
              <w:left w:w="100" w:type="dxa"/>
              <w:bottom w:w="100" w:type="dxa"/>
              <w:right w:w="100" w:type="dxa"/>
            </w:tcMar>
          </w:tcPr>
          <w:p w14:paraId="6A4A9E9A" w14:textId="355E2ADA" w:rsidR="007E5B54" w:rsidRDefault="002722A3">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w:t>
            </w:r>
          </w:p>
        </w:tc>
        <w:tc>
          <w:tcPr>
            <w:tcW w:w="3952" w:type="dxa"/>
            <w:tcMar>
              <w:top w:w="100" w:type="dxa"/>
              <w:left w:w="100" w:type="dxa"/>
              <w:bottom w:w="100" w:type="dxa"/>
              <w:right w:w="100" w:type="dxa"/>
            </w:tcMar>
          </w:tcPr>
          <w:p w14:paraId="4BB35848" w14:textId="10036FDB" w:rsidR="007E5B54" w:rsidRDefault="002722A3">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b/>
                <w:sz w:val="32"/>
                <w:szCs w:val="32"/>
                <w:lang w:val="en-IN"/>
              </w:rPr>
              <w:t xml:space="preserve">         </w:t>
            </w:r>
            <w:r w:rsidR="00CD7759">
              <w:rPr>
                <w:rFonts w:ascii="Times New Roman" w:eastAsia="Times New Roman" w:hAnsi="Times New Roman" w:cs="Times New Roman"/>
                <w:b/>
                <w:sz w:val="32"/>
                <w:szCs w:val="32"/>
                <w:lang w:val="en-IN"/>
              </w:rPr>
              <w:t>Processor</w:t>
            </w:r>
          </w:p>
        </w:tc>
        <w:tc>
          <w:tcPr>
            <w:tcW w:w="4045" w:type="dxa"/>
            <w:tcMar>
              <w:top w:w="100" w:type="dxa"/>
              <w:left w:w="100" w:type="dxa"/>
              <w:bottom w:w="100" w:type="dxa"/>
              <w:right w:w="100" w:type="dxa"/>
            </w:tcMar>
          </w:tcPr>
          <w:p w14:paraId="3A4E8FEF" w14:textId="4EB34685" w:rsidR="007E5B54" w:rsidRDefault="002722A3">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b/>
                <w:sz w:val="32"/>
                <w:szCs w:val="32"/>
                <w:lang w:val="en-IN"/>
              </w:rPr>
              <w:t xml:space="preserve">      </w:t>
            </w:r>
            <w:r w:rsidR="00CD7759" w:rsidRPr="00CD7759">
              <w:rPr>
                <w:rFonts w:ascii="Times New Roman" w:eastAsia="Times New Roman" w:hAnsi="Times New Roman" w:cs="Times New Roman"/>
                <w:b/>
                <w:sz w:val="28"/>
                <w:szCs w:val="28"/>
                <w:lang w:val="en-IN"/>
              </w:rPr>
              <w:t>Intel i5 or above</w:t>
            </w:r>
          </w:p>
        </w:tc>
      </w:tr>
      <w:tr w:rsidR="00CD7759" w14:paraId="50B39024" w14:textId="77777777" w:rsidTr="00256FB7">
        <w:trPr>
          <w:trHeight w:val="494"/>
        </w:trPr>
        <w:tc>
          <w:tcPr>
            <w:tcW w:w="1338" w:type="dxa"/>
            <w:tcMar>
              <w:top w:w="100" w:type="dxa"/>
              <w:left w:w="100" w:type="dxa"/>
              <w:bottom w:w="100" w:type="dxa"/>
              <w:right w:w="100" w:type="dxa"/>
            </w:tcMar>
          </w:tcPr>
          <w:p w14:paraId="2AB0B2B2" w14:textId="493CF444" w:rsidR="00CD7759" w:rsidRDefault="00CD7759" w:rsidP="00CD7759">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w:t>
            </w:r>
          </w:p>
        </w:tc>
        <w:tc>
          <w:tcPr>
            <w:tcW w:w="3952" w:type="dxa"/>
            <w:tcMar>
              <w:top w:w="100" w:type="dxa"/>
              <w:left w:w="100" w:type="dxa"/>
              <w:bottom w:w="100" w:type="dxa"/>
              <w:right w:w="100" w:type="dxa"/>
            </w:tcMar>
          </w:tcPr>
          <w:p w14:paraId="57C40EEF" w14:textId="14CE41FB" w:rsidR="00CD7759" w:rsidRDefault="00CD7759" w:rsidP="00CD7759">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b/>
                <w:sz w:val="32"/>
                <w:szCs w:val="32"/>
                <w:lang w:val="en-IN"/>
              </w:rPr>
              <w:t xml:space="preserve">  Internet Connection</w:t>
            </w:r>
          </w:p>
        </w:tc>
        <w:tc>
          <w:tcPr>
            <w:tcW w:w="4045" w:type="dxa"/>
            <w:tcMar>
              <w:top w:w="100" w:type="dxa"/>
              <w:left w:w="100" w:type="dxa"/>
              <w:bottom w:w="100" w:type="dxa"/>
              <w:right w:w="100" w:type="dxa"/>
            </w:tcMar>
            <w:vAlign w:val="center"/>
          </w:tcPr>
          <w:p w14:paraId="177DD07A" w14:textId="326E9582" w:rsidR="00CD7759" w:rsidRDefault="00CD7759" w:rsidP="00CD7759">
            <w:pPr>
              <w:widowControl w:val="0"/>
              <w:pBdr>
                <w:top w:val="nil"/>
                <w:left w:val="nil"/>
                <w:bottom w:val="nil"/>
                <w:right w:val="nil"/>
                <w:between w:val="nil"/>
              </w:pBdr>
              <w:rPr>
                <w:rFonts w:ascii="Times New Roman" w:eastAsia="Times New Roman" w:hAnsi="Times New Roman" w:cs="Times New Roman"/>
                <w:sz w:val="24"/>
                <w:szCs w:val="24"/>
              </w:rPr>
            </w:pPr>
            <w:r w:rsidRPr="00CD7759">
              <w:rPr>
                <w:rFonts w:ascii="Times New Roman" w:eastAsia="Times New Roman" w:hAnsi="Times New Roman" w:cs="Times New Roman"/>
                <w:b/>
                <w:sz w:val="28"/>
                <w:szCs w:val="28"/>
                <w:lang w:val="en-IN"/>
              </w:rPr>
              <w:t>Required for dataset and system access</w:t>
            </w:r>
          </w:p>
        </w:tc>
      </w:tr>
      <w:tr w:rsidR="00CD7759" w14:paraId="623367DF" w14:textId="77777777" w:rsidTr="002722A3">
        <w:trPr>
          <w:trHeight w:val="494"/>
        </w:trPr>
        <w:tc>
          <w:tcPr>
            <w:tcW w:w="1338" w:type="dxa"/>
            <w:tcMar>
              <w:top w:w="100" w:type="dxa"/>
              <w:left w:w="100" w:type="dxa"/>
              <w:bottom w:w="100" w:type="dxa"/>
              <w:right w:w="100" w:type="dxa"/>
            </w:tcMar>
          </w:tcPr>
          <w:p w14:paraId="055DB6CD" w14:textId="0803CD0B" w:rsidR="00CD7759" w:rsidRDefault="00CD7759" w:rsidP="00CD7759">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w:t>
            </w:r>
          </w:p>
        </w:tc>
        <w:tc>
          <w:tcPr>
            <w:tcW w:w="3952" w:type="dxa"/>
            <w:tcMar>
              <w:top w:w="100" w:type="dxa"/>
              <w:left w:w="100" w:type="dxa"/>
              <w:bottom w:w="100" w:type="dxa"/>
              <w:right w:w="100" w:type="dxa"/>
            </w:tcMar>
          </w:tcPr>
          <w:p w14:paraId="773A780A" w14:textId="12DBCF90" w:rsidR="00CD7759" w:rsidRDefault="00CD7759" w:rsidP="00CD7759">
            <w:pPr>
              <w:widowControl w:val="0"/>
              <w:pBdr>
                <w:top w:val="nil"/>
                <w:left w:val="nil"/>
                <w:bottom w:val="nil"/>
                <w:right w:val="nil"/>
                <w:between w:val="nil"/>
              </w:pBdr>
              <w:rPr>
                <w:rFonts w:ascii="Times New Roman" w:eastAsia="Times New Roman" w:hAnsi="Times New Roman" w:cs="Times New Roman"/>
                <w:b/>
                <w:sz w:val="32"/>
                <w:szCs w:val="32"/>
                <w:lang w:val="en-IN"/>
              </w:rPr>
            </w:pPr>
            <w:r>
              <w:rPr>
                <w:rFonts w:ascii="Times New Roman" w:eastAsia="Times New Roman" w:hAnsi="Times New Roman" w:cs="Times New Roman"/>
                <w:b/>
                <w:sz w:val="32"/>
                <w:szCs w:val="32"/>
                <w:lang w:val="en-IN"/>
              </w:rPr>
              <w:t xml:space="preserve">      Storage</w:t>
            </w:r>
          </w:p>
        </w:tc>
        <w:tc>
          <w:tcPr>
            <w:tcW w:w="4045" w:type="dxa"/>
            <w:tcMar>
              <w:top w:w="100" w:type="dxa"/>
              <w:left w:w="100" w:type="dxa"/>
              <w:bottom w:w="100" w:type="dxa"/>
              <w:right w:w="100" w:type="dxa"/>
            </w:tcMar>
          </w:tcPr>
          <w:p w14:paraId="191BFFDC" w14:textId="7142E3F4" w:rsidR="00CD7759" w:rsidRDefault="00CD7759" w:rsidP="00CD7759">
            <w:pPr>
              <w:widowControl w:val="0"/>
              <w:pBdr>
                <w:top w:val="nil"/>
                <w:left w:val="nil"/>
                <w:bottom w:val="nil"/>
                <w:right w:val="nil"/>
                <w:between w:val="nil"/>
              </w:pBdr>
              <w:rPr>
                <w:rFonts w:ascii="Times New Roman" w:eastAsia="Times New Roman" w:hAnsi="Times New Roman" w:cs="Times New Roman"/>
                <w:b/>
                <w:sz w:val="32"/>
                <w:szCs w:val="32"/>
                <w:lang w:val="en-IN"/>
              </w:rPr>
            </w:pPr>
            <w:r>
              <w:rPr>
                <w:rFonts w:ascii="Times New Roman" w:eastAsia="Times New Roman" w:hAnsi="Times New Roman" w:cs="Times New Roman"/>
                <w:b/>
                <w:sz w:val="32"/>
                <w:szCs w:val="32"/>
                <w:lang w:val="en-IN"/>
              </w:rPr>
              <w:t xml:space="preserve">   256 GB</w:t>
            </w:r>
          </w:p>
        </w:tc>
      </w:tr>
    </w:tbl>
    <w:p w14:paraId="13AD9B49" w14:textId="77777777" w:rsidR="007E5B54" w:rsidRDefault="007E5B54">
      <w:pPr>
        <w:spacing w:line="480" w:lineRule="auto"/>
        <w:jc w:val="both"/>
        <w:rPr>
          <w:rFonts w:ascii="Times New Roman" w:eastAsia="Times New Roman" w:hAnsi="Times New Roman" w:cs="Times New Roman"/>
          <w:b/>
          <w:sz w:val="32"/>
          <w:szCs w:val="32"/>
        </w:rPr>
      </w:pPr>
    </w:p>
    <w:p w14:paraId="7FED2B4D" w14:textId="392D316F" w:rsidR="002722A3" w:rsidRPr="002722A3" w:rsidRDefault="00000000">
      <w:pPr>
        <w:spacing w:line="480" w:lineRule="auto"/>
        <w:jc w:val="both"/>
        <w:rPr>
          <w:rFonts w:ascii="Times New Roman" w:eastAsia="Times New Roman" w:hAnsi="Times New Roman" w:cs="Times New Roman"/>
          <w:b/>
          <w:bCs/>
          <w:sz w:val="28"/>
          <w:szCs w:val="28"/>
        </w:rPr>
      </w:pPr>
      <w:r w:rsidRPr="002722A3">
        <w:rPr>
          <w:rFonts w:ascii="Times New Roman" w:eastAsia="Times New Roman" w:hAnsi="Times New Roman" w:cs="Times New Roman"/>
          <w:b/>
          <w:bCs/>
          <w:sz w:val="28"/>
          <w:szCs w:val="28"/>
        </w:rPr>
        <w:t>4.2 Software Requirements</w:t>
      </w:r>
    </w:p>
    <w:tbl>
      <w:tblPr>
        <w:tblStyle w:val="a1"/>
        <w:tblW w:w="93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1"/>
        <w:gridCol w:w="3993"/>
        <w:gridCol w:w="4024"/>
      </w:tblGrid>
      <w:tr w:rsidR="007E5B54" w14:paraId="02A0F821" w14:textId="77777777" w:rsidTr="002722A3">
        <w:trPr>
          <w:trHeight w:val="441"/>
        </w:trPr>
        <w:tc>
          <w:tcPr>
            <w:tcW w:w="1341" w:type="dxa"/>
            <w:tcMar>
              <w:top w:w="100" w:type="dxa"/>
              <w:left w:w="100" w:type="dxa"/>
              <w:bottom w:w="100" w:type="dxa"/>
              <w:right w:w="100" w:type="dxa"/>
            </w:tcMar>
          </w:tcPr>
          <w:p w14:paraId="37548259" w14:textId="77777777" w:rsidR="007E5B54" w:rsidRPr="004744C8" w:rsidRDefault="00000000">
            <w:pPr>
              <w:widowControl w:val="0"/>
              <w:jc w:val="center"/>
              <w:rPr>
                <w:rFonts w:ascii="Times New Roman" w:eastAsia="Times New Roman" w:hAnsi="Times New Roman" w:cs="Times New Roman"/>
                <w:b/>
                <w:bCs/>
                <w:sz w:val="24"/>
                <w:szCs w:val="24"/>
              </w:rPr>
            </w:pPr>
            <w:r w:rsidRPr="004744C8">
              <w:rPr>
                <w:rFonts w:ascii="Times New Roman" w:eastAsia="Times New Roman" w:hAnsi="Times New Roman" w:cs="Times New Roman"/>
                <w:b/>
                <w:bCs/>
                <w:sz w:val="24"/>
                <w:szCs w:val="24"/>
              </w:rPr>
              <w:t>Sl. No</w:t>
            </w:r>
          </w:p>
        </w:tc>
        <w:tc>
          <w:tcPr>
            <w:tcW w:w="3993" w:type="dxa"/>
            <w:tcMar>
              <w:top w:w="100" w:type="dxa"/>
              <w:left w:w="100" w:type="dxa"/>
              <w:bottom w:w="100" w:type="dxa"/>
              <w:right w:w="100" w:type="dxa"/>
            </w:tcMar>
          </w:tcPr>
          <w:p w14:paraId="40194FA6" w14:textId="77777777" w:rsidR="007E5B54" w:rsidRPr="004744C8" w:rsidRDefault="00000000">
            <w:pPr>
              <w:widowControl w:val="0"/>
              <w:jc w:val="center"/>
              <w:rPr>
                <w:rFonts w:ascii="Times New Roman" w:eastAsia="Times New Roman" w:hAnsi="Times New Roman" w:cs="Times New Roman"/>
                <w:b/>
                <w:bCs/>
                <w:sz w:val="24"/>
                <w:szCs w:val="24"/>
              </w:rPr>
            </w:pPr>
            <w:r w:rsidRPr="004744C8">
              <w:rPr>
                <w:rFonts w:ascii="Times New Roman" w:eastAsia="Times New Roman" w:hAnsi="Times New Roman" w:cs="Times New Roman"/>
                <w:b/>
                <w:bCs/>
                <w:sz w:val="24"/>
                <w:szCs w:val="24"/>
              </w:rPr>
              <w:t>Name of the Software</w:t>
            </w:r>
          </w:p>
        </w:tc>
        <w:tc>
          <w:tcPr>
            <w:tcW w:w="4024" w:type="dxa"/>
            <w:tcMar>
              <w:top w:w="100" w:type="dxa"/>
              <w:left w:w="100" w:type="dxa"/>
              <w:bottom w:w="100" w:type="dxa"/>
              <w:right w:w="100" w:type="dxa"/>
            </w:tcMar>
          </w:tcPr>
          <w:p w14:paraId="26115971" w14:textId="77777777" w:rsidR="007E5B54" w:rsidRPr="004744C8" w:rsidRDefault="00000000">
            <w:pPr>
              <w:widowControl w:val="0"/>
              <w:jc w:val="center"/>
              <w:rPr>
                <w:rFonts w:ascii="Times New Roman" w:eastAsia="Times New Roman" w:hAnsi="Times New Roman" w:cs="Times New Roman"/>
                <w:b/>
                <w:bCs/>
                <w:sz w:val="24"/>
                <w:szCs w:val="24"/>
              </w:rPr>
            </w:pPr>
            <w:r w:rsidRPr="004744C8">
              <w:rPr>
                <w:rFonts w:ascii="Times New Roman" w:eastAsia="Times New Roman" w:hAnsi="Times New Roman" w:cs="Times New Roman"/>
                <w:b/>
                <w:bCs/>
                <w:sz w:val="24"/>
                <w:szCs w:val="24"/>
              </w:rPr>
              <w:t>Specification</w:t>
            </w:r>
          </w:p>
        </w:tc>
      </w:tr>
      <w:tr w:rsidR="007E5B54" w14:paraId="1E2EE83D" w14:textId="77777777" w:rsidTr="002722A3">
        <w:trPr>
          <w:trHeight w:val="404"/>
        </w:trPr>
        <w:tc>
          <w:tcPr>
            <w:tcW w:w="1341" w:type="dxa"/>
            <w:tcMar>
              <w:top w:w="100" w:type="dxa"/>
              <w:left w:w="100" w:type="dxa"/>
              <w:bottom w:w="100" w:type="dxa"/>
              <w:right w:w="100" w:type="dxa"/>
            </w:tcMar>
          </w:tcPr>
          <w:p w14:paraId="745BC6AD" w14:textId="7B6E6E6C" w:rsidR="007E5B54" w:rsidRPr="004744C8" w:rsidRDefault="004744C8">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993" w:type="dxa"/>
            <w:tcMar>
              <w:top w:w="100" w:type="dxa"/>
              <w:left w:w="100" w:type="dxa"/>
              <w:bottom w:w="100" w:type="dxa"/>
              <w:right w:w="100" w:type="dxa"/>
            </w:tcMar>
          </w:tcPr>
          <w:p w14:paraId="7FE1DFFE" w14:textId="042378DA" w:rsidR="007E5B54" w:rsidRDefault="002722A3">
            <w:pPr>
              <w:widowControl w:val="0"/>
              <w:jc w:val="center"/>
              <w:rPr>
                <w:rFonts w:ascii="Times New Roman" w:eastAsia="Times New Roman" w:hAnsi="Times New Roman" w:cs="Times New Roman"/>
                <w:sz w:val="24"/>
                <w:szCs w:val="24"/>
              </w:rPr>
            </w:pPr>
            <w:r w:rsidRPr="002722A3">
              <w:rPr>
                <w:rFonts w:ascii="Times New Roman" w:eastAsia="Times New Roman" w:hAnsi="Times New Roman" w:cs="Times New Roman"/>
                <w:b/>
                <w:sz w:val="32"/>
                <w:szCs w:val="32"/>
                <w:lang w:val="en-IN"/>
              </w:rPr>
              <w:t>Operating System</w:t>
            </w:r>
          </w:p>
        </w:tc>
        <w:tc>
          <w:tcPr>
            <w:tcW w:w="4024" w:type="dxa"/>
            <w:tcMar>
              <w:top w:w="100" w:type="dxa"/>
              <w:left w:w="100" w:type="dxa"/>
              <w:bottom w:w="100" w:type="dxa"/>
              <w:right w:w="100" w:type="dxa"/>
            </w:tcMar>
          </w:tcPr>
          <w:p w14:paraId="175B21DD" w14:textId="7F464B5E" w:rsidR="007E5B54" w:rsidRDefault="002722A3">
            <w:pPr>
              <w:widowControl w:val="0"/>
              <w:jc w:val="center"/>
              <w:rPr>
                <w:rFonts w:ascii="Times New Roman" w:eastAsia="Times New Roman" w:hAnsi="Times New Roman" w:cs="Times New Roman"/>
                <w:sz w:val="24"/>
                <w:szCs w:val="24"/>
              </w:rPr>
            </w:pPr>
            <w:r w:rsidRPr="002722A3">
              <w:rPr>
                <w:rFonts w:ascii="Times New Roman" w:eastAsia="Times New Roman" w:hAnsi="Times New Roman" w:cs="Times New Roman"/>
                <w:b/>
                <w:sz w:val="32"/>
                <w:szCs w:val="32"/>
                <w:lang w:val="en-IN"/>
              </w:rPr>
              <w:t>Windows / Linux</w:t>
            </w:r>
          </w:p>
        </w:tc>
      </w:tr>
      <w:tr w:rsidR="007E5B54" w14:paraId="69399A5A" w14:textId="77777777" w:rsidTr="002722A3">
        <w:trPr>
          <w:trHeight w:val="441"/>
        </w:trPr>
        <w:tc>
          <w:tcPr>
            <w:tcW w:w="1341" w:type="dxa"/>
            <w:tcMar>
              <w:top w:w="100" w:type="dxa"/>
              <w:left w:w="100" w:type="dxa"/>
              <w:bottom w:w="100" w:type="dxa"/>
              <w:right w:w="100" w:type="dxa"/>
            </w:tcMar>
          </w:tcPr>
          <w:p w14:paraId="0890348B" w14:textId="2B48CDB3" w:rsidR="007E5B54" w:rsidRDefault="004744C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w:t>
            </w:r>
          </w:p>
        </w:tc>
        <w:tc>
          <w:tcPr>
            <w:tcW w:w="3993" w:type="dxa"/>
            <w:tcMar>
              <w:top w:w="100" w:type="dxa"/>
              <w:left w:w="100" w:type="dxa"/>
              <w:bottom w:w="100" w:type="dxa"/>
              <w:right w:w="100" w:type="dxa"/>
            </w:tcMar>
          </w:tcPr>
          <w:p w14:paraId="1F3C7DCF" w14:textId="6EE01EDB" w:rsidR="007E5B54" w:rsidRDefault="002722A3">
            <w:pPr>
              <w:widowControl w:val="0"/>
              <w:rPr>
                <w:rFonts w:ascii="Times New Roman" w:eastAsia="Times New Roman" w:hAnsi="Times New Roman" w:cs="Times New Roman"/>
                <w:sz w:val="24"/>
                <w:szCs w:val="24"/>
              </w:rPr>
            </w:pPr>
            <w:r>
              <w:rPr>
                <w:rFonts w:ascii="Times New Roman" w:eastAsia="Times New Roman" w:hAnsi="Times New Roman" w:cs="Times New Roman"/>
                <w:b/>
                <w:sz w:val="32"/>
                <w:szCs w:val="32"/>
                <w:lang w:val="en-IN"/>
              </w:rPr>
              <w:t xml:space="preserve">    </w:t>
            </w:r>
            <w:r w:rsidR="00CD7759" w:rsidRPr="00CD7759">
              <w:rPr>
                <w:rFonts w:ascii="Times New Roman" w:eastAsia="Times New Roman" w:hAnsi="Times New Roman" w:cs="Times New Roman"/>
                <w:b/>
                <w:sz w:val="28"/>
                <w:szCs w:val="28"/>
                <w:lang w:val="en-IN"/>
              </w:rPr>
              <w:t>Web Framework</w:t>
            </w:r>
          </w:p>
        </w:tc>
        <w:tc>
          <w:tcPr>
            <w:tcW w:w="4024" w:type="dxa"/>
            <w:tcMar>
              <w:top w:w="100" w:type="dxa"/>
              <w:left w:w="100" w:type="dxa"/>
              <w:bottom w:w="100" w:type="dxa"/>
              <w:right w:w="100" w:type="dxa"/>
            </w:tcMar>
          </w:tcPr>
          <w:p w14:paraId="6EB32259" w14:textId="06D88A64" w:rsidR="007E5B54" w:rsidRDefault="00CD7759">
            <w:pPr>
              <w:widowControl w:val="0"/>
              <w:rPr>
                <w:rFonts w:ascii="Times New Roman" w:eastAsia="Times New Roman" w:hAnsi="Times New Roman" w:cs="Times New Roman"/>
                <w:sz w:val="24"/>
                <w:szCs w:val="24"/>
              </w:rPr>
            </w:pPr>
            <w:r>
              <w:rPr>
                <w:rFonts w:ascii="Times New Roman" w:eastAsia="Times New Roman" w:hAnsi="Times New Roman" w:cs="Times New Roman"/>
                <w:b/>
                <w:sz w:val="28"/>
                <w:szCs w:val="28"/>
                <w:lang w:val="en-IN"/>
              </w:rPr>
              <w:t xml:space="preserve">         </w:t>
            </w:r>
            <w:r w:rsidRPr="00CD7759">
              <w:rPr>
                <w:rFonts w:ascii="Times New Roman" w:eastAsia="Times New Roman" w:hAnsi="Times New Roman" w:cs="Times New Roman"/>
                <w:b/>
                <w:sz w:val="28"/>
                <w:szCs w:val="28"/>
                <w:lang w:val="en-IN"/>
              </w:rPr>
              <w:t>Flask / Django</w:t>
            </w:r>
          </w:p>
        </w:tc>
      </w:tr>
      <w:tr w:rsidR="007E5B54" w14:paraId="4567D89A" w14:textId="77777777" w:rsidTr="002722A3">
        <w:trPr>
          <w:trHeight w:val="441"/>
        </w:trPr>
        <w:tc>
          <w:tcPr>
            <w:tcW w:w="1341" w:type="dxa"/>
            <w:tcMar>
              <w:top w:w="100" w:type="dxa"/>
              <w:left w:w="100" w:type="dxa"/>
              <w:bottom w:w="100" w:type="dxa"/>
              <w:right w:w="100" w:type="dxa"/>
            </w:tcMar>
          </w:tcPr>
          <w:p w14:paraId="61E36FCC" w14:textId="3C4F6768" w:rsidR="007E5B54" w:rsidRDefault="004744C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w:t>
            </w:r>
          </w:p>
        </w:tc>
        <w:tc>
          <w:tcPr>
            <w:tcW w:w="3993" w:type="dxa"/>
            <w:tcMar>
              <w:top w:w="100" w:type="dxa"/>
              <w:left w:w="100" w:type="dxa"/>
              <w:bottom w:w="100" w:type="dxa"/>
              <w:right w:w="100" w:type="dxa"/>
            </w:tcMar>
          </w:tcPr>
          <w:p w14:paraId="6D44BDAC" w14:textId="43C1C7D2" w:rsidR="007E5B54" w:rsidRDefault="002722A3">
            <w:pPr>
              <w:widowControl w:val="0"/>
              <w:rPr>
                <w:rFonts w:ascii="Times New Roman" w:eastAsia="Times New Roman" w:hAnsi="Times New Roman" w:cs="Times New Roman"/>
                <w:sz w:val="24"/>
                <w:szCs w:val="24"/>
              </w:rPr>
            </w:pPr>
            <w:r>
              <w:rPr>
                <w:rFonts w:ascii="Times New Roman" w:eastAsia="Times New Roman" w:hAnsi="Times New Roman" w:cs="Times New Roman"/>
                <w:b/>
                <w:sz w:val="32"/>
                <w:szCs w:val="32"/>
                <w:lang w:val="en-IN"/>
              </w:rPr>
              <w:t xml:space="preserve">   </w:t>
            </w:r>
            <w:r w:rsidRPr="002722A3">
              <w:rPr>
                <w:rFonts w:ascii="Times New Roman" w:eastAsia="Times New Roman" w:hAnsi="Times New Roman" w:cs="Times New Roman"/>
                <w:b/>
                <w:sz w:val="32"/>
                <w:szCs w:val="32"/>
                <w:lang w:val="en-IN"/>
              </w:rPr>
              <w:t>MySQL / Firebase</w:t>
            </w:r>
            <w:r>
              <w:rPr>
                <w:rFonts w:ascii="Times New Roman" w:eastAsia="Times New Roman" w:hAnsi="Times New Roman" w:cs="Times New Roman"/>
                <w:b/>
                <w:sz w:val="32"/>
                <w:szCs w:val="32"/>
                <w:lang w:val="en-IN"/>
              </w:rPr>
              <w:t xml:space="preserve"> </w:t>
            </w:r>
          </w:p>
        </w:tc>
        <w:tc>
          <w:tcPr>
            <w:tcW w:w="4024" w:type="dxa"/>
            <w:tcMar>
              <w:top w:w="100" w:type="dxa"/>
              <w:left w:w="100" w:type="dxa"/>
              <w:bottom w:w="100" w:type="dxa"/>
              <w:right w:w="100" w:type="dxa"/>
            </w:tcMar>
          </w:tcPr>
          <w:p w14:paraId="012D6427" w14:textId="793855D8" w:rsidR="007E5B54" w:rsidRDefault="002722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722A3">
              <w:rPr>
                <w:rFonts w:ascii="Times New Roman" w:eastAsia="Times New Roman" w:hAnsi="Times New Roman" w:cs="Times New Roman"/>
                <w:b/>
                <w:sz w:val="32"/>
                <w:szCs w:val="32"/>
                <w:lang w:val="en-IN"/>
              </w:rPr>
              <w:t>Database</w:t>
            </w:r>
          </w:p>
        </w:tc>
      </w:tr>
      <w:tr w:rsidR="004744C8" w14:paraId="1F7EEE91" w14:textId="77777777" w:rsidTr="00931B53">
        <w:trPr>
          <w:trHeight w:val="404"/>
        </w:trPr>
        <w:tc>
          <w:tcPr>
            <w:tcW w:w="1341" w:type="dxa"/>
            <w:tcMar>
              <w:top w:w="100" w:type="dxa"/>
              <w:left w:w="100" w:type="dxa"/>
              <w:bottom w:w="100" w:type="dxa"/>
              <w:right w:w="100" w:type="dxa"/>
            </w:tcMar>
          </w:tcPr>
          <w:p w14:paraId="0F951468" w14:textId="09AADC96" w:rsidR="004744C8" w:rsidRDefault="004744C8" w:rsidP="004744C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w:t>
            </w:r>
          </w:p>
        </w:tc>
        <w:tc>
          <w:tcPr>
            <w:tcW w:w="3993" w:type="dxa"/>
            <w:tcMar>
              <w:top w:w="100" w:type="dxa"/>
              <w:left w:w="100" w:type="dxa"/>
              <w:bottom w:w="100" w:type="dxa"/>
              <w:right w:w="100" w:type="dxa"/>
            </w:tcMar>
          </w:tcPr>
          <w:p w14:paraId="653C8311" w14:textId="3F9732C4" w:rsidR="004744C8" w:rsidRDefault="004744C8" w:rsidP="004744C8">
            <w:pPr>
              <w:widowControl w:val="0"/>
              <w:rPr>
                <w:rFonts w:ascii="Times New Roman" w:eastAsia="Times New Roman" w:hAnsi="Times New Roman" w:cs="Times New Roman"/>
                <w:sz w:val="24"/>
                <w:szCs w:val="24"/>
              </w:rPr>
            </w:pPr>
            <w:r>
              <w:rPr>
                <w:rFonts w:ascii="Times New Roman" w:eastAsia="Times New Roman" w:hAnsi="Times New Roman" w:cs="Times New Roman"/>
                <w:b/>
                <w:sz w:val="32"/>
                <w:szCs w:val="32"/>
                <w:lang w:val="en-IN"/>
              </w:rPr>
              <w:t xml:space="preserve">     </w:t>
            </w:r>
            <w:proofErr w:type="gramStart"/>
            <w:r w:rsidR="00CD7759">
              <w:rPr>
                <w:rFonts w:ascii="Times New Roman" w:eastAsia="Times New Roman" w:hAnsi="Times New Roman" w:cs="Times New Roman"/>
                <w:b/>
                <w:sz w:val="32"/>
                <w:szCs w:val="32"/>
                <w:lang w:val="en-IN"/>
              </w:rPr>
              <w:t xml:space="preserve">Python </w:t>
            </w:r>
            <w:r w:rsidRPr="002722A3">
              <w:rPr>
                <w:rFonts w:ascii="Times New Roman" w:eastAsia="Times New Roman" w:hAnsi="Times New Roman" w:cs="Times New Roman"/>
                <w:b/>
                <w:sz w:val="32"/>
                <w:szCs w:val="32"/>
                <w:lang w:val="en-IN"/>
              </w:rPr>
              <w:t xml:space="preserve"> IDE</w:t>
            </w:r>
            <w:proofErr w:type="gramEnd"/>
          </w:p>
        </w:tc>
        <w:tc>
          <w:tcPr>
            <w:tcW w:w="4024" w:type="dxa"/>
            <w:tcMar>
              <w:top w:w="100" w:type="dxa"/>
              <w:left w:w="100" w:type="dxa"/>
              <w:bottom w:w="100" w:type="dxa"/>
              <w:right w:w="100" w:type="dxa"/>
            </w:tcMar>
            <w:vAlign w:val="center"/>
          </w:tcPr>
          <w:p w14:paraId="5D7D003C" w14:textId="0E606231" w:rsidR="004744C8" w:rsidRDefault="004744C8" w:rsidP="004744C8">
            <w:pPr>
              <w:widowControl w:val="0"/>
              <w:rPr>
                <w:rFonts w:ascii="Times New Roman" w:eastAsia="Times New Roman" w:hAnsi="Times New Roman" w:cs="Times New Roman"/>
                <w:sz w:val="24"/>
                <w:szCs w:val="24"/>
              </w:rPr>
            </w:pPr>
            <w:r w:rsidRPr="002722A3">
              <w:rPr>
                <w:rFonts w:ascii="Times New Roman" w:eastAsia="Times New Roman" w:hAnsi="Times New Roman" w:cs="Times New Roman"/>
                <w:b/>
                <w:sz w:val="32"/>
                <w:szCs w:val="32"/>
                <w:lang w:val="en-IN"/>
              </w:rPr>
              <w:t xml:space="preserve">Programming </w:t>
            </w:r>
          </w:p>
        </w:tc>
      </w:tr>
    </w:tbl>
    <w:p w14:paraId="3BED5AC6" w14:textId="77777777" w:rsidR="007E5B54" w:rsidRDefault="007E5B54">
      <w:pPr>
        <w:spacing w:line="480" w:lineRule="auto"/>
        <w:jc w:val="both"/>
        <w:rPr>
          <w:rFonts w:ascii="Times New Roman" w:eastAsia="Times New Roman" w:hAnsi="Times New Roman" w:cs="Times New Roman"/>
          <w:b/>
          <w:sz w:val="32"/>
          <w:szCs w:val="32"/>
        </w:rPr>
      </w:pPr>
    </w:p>
    <w:p w14:paraId="1BC0202B" w14:textId="77777777" w:rsidR="007E5B54" w:rsidRDefault="007E5B54">
      <w:pPr>
        <w:spacing w:line="480" w:lineRule="auto"/>
        <w:jc w:val="both"/>
        <w:rPr>
          <w:rFonts w:ascii="Times New Roman" w:eastAsia="Times New Roman" w:hAnsi="Times New Roman" w:cs="Times New Roman"/>
          <w:b/>
          <w:sz w:val="32"/>
          <w:szCs w:val="32"/>
        </w:rPr>
      </w:pPr>
    </w:p>
    <w:p w14:paraId="32FB8DC6" w14:textId="77777777" w:rsidR="007E5B54" w:rsidRDefault="007E5B54">
      <w:pPr>
        <w:spacing w:line="480" w:lineRule="auto"/>
        <w:rPr>
          <w:rFonts w:ascii="Times New Roman" w:eastAsia="Times New Roman" w:hAnsi="Times New Roman" w:cs="Times New Roman"/>
          <w:b/>
          <w:sz w:val="28"/>
          <w:szCs w:val="28"/>
        </w:rPr>
      </w:pPr>
    </w:p>
    <w:p w14:paraId="2286C836" w14:textId="77777777" w:rsidR="004744C8" w:rsidRDefault="004744C8">
      <w:pPr>
        <w:spacing w:line="480" w:lineRule="auto"/>
        <w:rPr>
          <w:rFonts w:ascii="Times New Roman" w:eastAsia="Times New Roman" w:hAnsi="Times New Roman" w:cs="Times New Roman"/>
          <w:b/>
          <w:sz w:val="28"/>
          <w:szCs w:val="28"/>
        </w:rPr>
      </w:pPr>
    </w:p>
    <w:p w14:paraId="61BEBD66" w14:textId="77777777" w:rsidR="004744C8" w:rsidRDefault="004744C8">
      <w:pPr>
        <w:spacing w:line="480" w:lineRule="auto"/>
        <w:rPr>
          <w:rFonts w:ascii="Times New Roman" w:eastAsia="Times New Roman" w:hAnsi="Times New Roman" w:cs="Times New Roman"/>
          <w:b/>
          <w:sz w:val="28"/>
          <w:szCs w:val="28"/>
        </w:rPr>
      </w:pPr>
    </w:p>
    <w:p w14:paraId="777AB71F" w14:textId="77777777" w:rsidR="007E5B54"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5</w:t>
      </w:r>
    </w:p>
    <w:p w14:paraId="1F628106" w14:textId="7EA6FB74" w:rsidR="004744C8" w:rsidRPr="004744C8" w:rsidRDefault="00000000" w:rsidP="004744C8">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Possible Approach/ Algorithms  </w:t>
      </w:r>
    </w:p>
    <w:p w14:paraId="681527CD" w14:textId="77777777" w:rsidR="0091305D" w:rsidRPr="0091305D" w:rsidRDefault="0091305D" w:rsidP="0091305D">
      <w:pPr>
        <w:spacing w:line="480" w:lineRule="auto"/>
        <w:jc w:val="both"/>
        <w:rPr>
          <w:rFonts w:ascii="Times New Roman" w:eastAsia="Times New Roman" w:hAnsi="Times New Roman" w:cs="Times New Roman"/>
          <w:b/>
          <w:sz w:val="28"/>
          <w:szCs w:val="28"/>
          <w:lang w:val="en-IN"/>
        </w:rPr>
      </w:pPr>
      <w:r w:rsidRPr="0091305D">
        <w:rPr>
          <w:rFonts w:ascii="Times New Roman" w:eastAsia="Times New Roman" w:hAnsi="Times New Roman" w:cs="Times New Roman"/>
          <w:b/>
          <w:sz w:val="28"/>
          <w:szCs w:val="28"/>
          <w:lang w:val="en-IN"/>
        </w:rPr>
        <w:t>The proposed system will follow the following approach:</w:t>
      </w:r>
    </w:p>
    <w:p w14:paraId="0EA4CFF9" w14:textId="77777777" w:rsidR="0091305D" w:rsidRPr="0091305D" w:rsidRDefault="0091305D" w:rsidP="0091305D">
      <w:pPr>
        <w:numPr>
          <w:ilvl w:val="0"/>
          <w:numId w:val="9"/>
        </w:numPr>
        <w:spacing w:line="480" w:lineRule="auto"/>
        <w:jc w:val="both"/>
        <w:rPr>
          <w:rFonts w:ascii="Times New Roman" w:eastAsia="Times New Roman" w:hAnsi="Times New Roman" w:cs="Times New Roman"/>
          <w:b/>
          <w:sz w:val="28"/>
          <w:szCs w:val="28"/>
          <w:lang w:val="en-IN"/>
        </w:rPr>
      </w:pPr>
      <w:r w:rsidRPr="0091305D">
        <w:rPr>
          <w:rFonts w:ascii="Times New Roman" w:eastAsia="Times New Roman" w:hAnsi="Times New Roman" w:cs="Times New Roman"/>
          <w:b/>
          <w:sz w:val="28"/>
          <w:szCs w:val="28"/>
          <w:lang w:val="en-IN"/>
        </w:rPr>
        <w:t>Collect medical datasets containing symptoms and diseases.</w:t>
      </w:r>
    </w:p>
    <w:p w14:paraId="63CB3788" w14:textId="77777777" w:rsidR="0091305D" w:rsidRPr="0091305D" w:rsidRDefault="0091305D" w:rsidP="0091305D">
      <w:pPr>
        <w:numPr>
          <w:ilvl w:val="0"/>
          <w:numId w:val="9"/>
        </w:numPr>
        <w:spacing w:line="480" w:lineRule="auto"/>
        <w:jc w:val="both"/>
        <w:rPr>
          <w:rFonts w:ascii="Times New Roman" w:eastAsia="Times New Roman" w:hAnsi="Times New Roman" w:cs="Times New Roman"/>
          <w:b/>
          <w:sz w:val="28"/>
          <w:szCs w:val="28"/>
          <w:lang w:val="en-IN"/>
        </w:rPr>
      </w:pPr>
      <w:r w:rsidRPr="0091305D">
        <w:rPr>
          <w:rFonts w:ascii="Times New Roman" w:eastAsia="Times New Roman" w:hAnsi="Times New Roman" w:cs="Times New Roman"/>
          <w:b/>
          <w:sz w:val="28"/>
          <w:szCs w:val="28"/>
          <w:lang w:val="en-IN"/>
        </w:rPr>
        <w:t>Preprocess the dataset by cleaning and organizing the data.</w:t>
      </w:r>
    </w:p>
    <w:p w14:paraId="061E3F77" w14:textId="77777777" w:rsidR="0091305D" w:rsidRPr="0091305D" w:rsidRDefault="0091305D" w:rsidP="0091305D">
      <w:pPr>
        <w:numPr>
          <w:ilvl w:val="0"/>
          <w:numId w:val="9"/>
        </w:numPr>
        <w:spacing w:line="480" w:lineRule="auto"/>
        <w:jc w:val="both"/>
        <w:rPr>
          <w:rFonts w:ascii="Times New Roman" w:eastAsia="Times New Roman" w:hAnsi="Times New Roman" w:cs="Times New Roman"/>
          <w:b/>
          <w:sz w:val="28"/>
          <w:szCs w:val="28"/>
          <w:lang w:val="en-IN"/>
        </w:rPr>
      </w:pPr>
      <w:r w:rsidRPr="0091305D">
        <w:rPr>
          <w:rFonts w:ascii="Times New Roman" w:eastAsia="Times New Roman" w:hAnsi="Times New Roman" w:cs="Times New Roman"/>
          <w:b/>
          <w:sz w:val="28"/>
          <w:szCs w:val="28"/>
          <w:lang w:val="en-IN"/>
        </w:rPr>
        <w:t xml:space="preserve">Split the dataset into </w:t>
      </w:r>
      <w:r w:rsidRPr="0091305D">
        <w:rPr>
          <w:rFonts w:ascii="Times New Roman" w:eastAsia="Times New Roman" w:hAnsi="Times New Roman" w:cs="Times New Roman"/>
          <w:b/>
          <w:bCs/>
          <w:sz w:val="28"/>
          <w:szCs w:val="28"/>
          <w:lang w:val="en-IN"/>
        </w:rPr>
        <w:t>training and testing sets</w:t>
      </w:r>
      <w:r w:rsidRPr="0091305D">
        <w:rPr>
          <w:rFonts w:ascii="Times New Roman" w:eastAsia="Times New Roman" w:hAnsi="Times New Roman" w:cs="Times New Roman"/>
          <w:b/>
          <w:sz w:val="28"/>
          <w:szCs w:val="28"/>
          <w:lang w:val="en-IN"/>
        </w:rPr>
        <w:t>.</w:t>
      </w:r>
    </w:p>
    <w:p w14:paraId="517570A7" w14:textId="77777777" w:rsidR="0091305D" w:rsidRPr="0091305D" w:rsidRDefault="0091305D" w:rsidP="0091305D">
      <w:pPr>
        <w:numPr>
          <w:ilvl w:val="0"/>
          <w:numId w:val="9"/>
        </w:numPr>
        <w:spacing w:line="480" w:lineRule="auto"/>
        <w:jc w:val="both"/>
        <w:rPr>
          <w:rFonts w:ascii="Times New Roman" w:eastAsia="Times New Roman" w:hAnsi="Times New Roman" w:cs="Times New Roman"/>
          <w:b/>
          <w:sz w:val="28"/>
          <w:szCs w:val="28"/>
          <w:lang w:val="en-IN"/>
        </w:rPr>
      </w:pPr>
      <w:r w:rsidRPr="0091305D">
        <w:rPr>
          <w:rFonts w:ascii="Times New Roman" w:eastAsia="Times New Roman" w:hAnsi="Times New Roman" w:cs="Times New Roman"/>
          <w:b/>
          <w:sz w:val="28"/>
          <w:szCs w:val="28"/>
          <w:lang w:val="en-IN"/>
        </w:rPr>
        <w:t>Train machine learning models using the training data.</w:t>
      </w:r>
    </w:p>
    <w:p w14:paraId="216F87E4" w14:textId="77777777" w:rsidR="0091305D" w:rsidRPr="0091305D" w:rsidRDefault="0091305D" w:rsidP="0091305D">
      <w:pPr>
        <w:numPr>
          <w:ilvl w:val="0"/>
          <w:numId w:val="9"/>
        </w:numPr>
        <w:spacing w:line="480" w:lineRule="auto"/>
        <w:jc w:val="both"/>
        <w:rPr>
          <w:rFonts w:ascii="Times New Roman" w:eastAsia="Times New Roman" w:hAnsi="Times New Roman" w:cs="Times New Roman"/>
          <w:b/>
          <w:sz w:val="28"/>
          <w:szCs w:val="28"/>
          <w:lang w:val="en-IN"/>
        </w:rPr>
      </w:pPr>
      <w:r w:rsidRPr="0091305D">
        <w:rPr>
          <w:rFonts w:ascii="Times New Roman" w:eastAsia="Times New Roman" w:hAnsi="Times New Roman" w:cs="Times New Roman"/>
          <w:b/>
          <w:sz w:val="28"/>
          <w:szCs w:val="28"/>
          <w:lang w:val="en-IN"/>
        </w:rPr>
        <w:t>Evaluate the performance of the models using testing data.</w:t>
      </w:r>
    </w:p>
    <w:p w14:paraId="4EBD0BC5" w14:textId="77777777" w:rsidR="0091305D" w:rsidRPr="0091305D" w:rsidRDefault="0091305D" w:rsidP="0091305D">
      <w:pPr>
        <w:numPr>
          <w:ilvl w:val="0"/>
          <w:numId w:val="9"/>
        </w:numPr>
        <w:spacing w:line="480" w:lineRule="auto"/>
        <w:jc w:val="both"/>
        <w:rPr>
          <w:rFonts w:ascii="Times New Roman" w:eastAsia="Times New Roman" w:hAnsi="Times New Roman" w:cs="Times New Roman"/>
          <w:b/>
          <w:sz w:val="28"/>
          <w:szCs w:val="28"/>
          <w:lang w:val="en-IN"/>
        </w:rPr>
      </w:pPr>
      <w:r w:rsidRPr="0091305D">
        <w:rPr>
          <w:rFonts w:ascii="Times New Roman" w:eastAsia="Times New Roman" w:hAnsi="Times New Roman" w:cs="Times New Roman"/>
          <w:b/>
          <w:sz w:val="28"/>
          <w:szCs w:val="28"/>
          <w:lang w:val="en-IN"/>
        </w:rPr>
        <w:t>Select the best performing algorithm.</w:t>
      </w:r>
    </w:p>
    <w:p w14:paraId="45796B85" w14:textId="77777777" w:rsidR="0091305D" w:rsidRPr="0091305D" w:rsidRDefault="0091305D" w:rsidP="0091305D">
      <w:pPr>
        <w:numPr>
          <w:ilvl w:val="0"/>
          <w:numId w:val="9"/>
        </w:numPr>
        <w:spacing w:line="480" w:lineRule="auto"/>
        <w:jc w:val="both"/>
        <w:rPr>
          <w:rFonts w:ascii="Times New Roman" w:eastAsia="Times New Roman" w:hAnsi="Times New Roman" w:cs="Times New Roman"/>
          <w:b/>
          <w:sz w:val="28"/>
          <w:szCs w:val="28"/>
          <w:lang w:val="en-IN"/>
        </w:rPr>
      </w:pPr>
      <w:r w:rsidRPr="0091305D">
        <w:rPr>
          <w:rFonts w:ascii="Times New Roman" w:eastAsia="Times New Roman" w:hAnsi="Times New Roman" w:cs="Times New Roman"/>
          <w:b/>
          <w:sz w:val="28"/>
          <w:szCs w:val="28"/>
          <w:lang w:val="en-IN"/>
        </w:rPr>
        <w:t>Develop a web interface where users can input symptoms.</w:t>
      </w:r>
    </w:p>
    <w:p w14:paraId="568CD765" w14:textId="26C59C08" w:rsidR="0091305D" w:rsidRPr="0091305D" w:rsidRDefault="0091305D" w:rsidP="0091305D">
      <w:pPr>
        <w:numPr>
          <w:ilvl w:val="0"/>
          <w:numId w:val="9"/>
        </w:numPr>
        <w:spacing w:line="480" w:lineRule="auto"/>
        <w:jc w:val="both"/>
        <w:rPr>
          <w:rFonts w:ascii="Times New Roman" w:eastAsia="Times New Roman" w:hAnsi="Times New Roman" w:cs="Times New Roman"/>
          <w:b/>
          <w:sz w:val="28"/>
          <w:szCs w:val="28"/>
          <w:lang w:val="en-IN"/>
        </w:rPr>
      </w:pPr>
      <w:r w:rsidRPr="0091305D">
        <w:rPr>
          <w:rFonts w:ascii="Times New Roman" w:eastAsia="Times New Roman" w:hAnsi="Times New Roman" w:cs="Times New Roman"/>
          <w:b/>
          <w:sz w:val="28"/>
          <w:szCs w:val="28"/>
          <w:lang w:val="en-IN"/>
        </w:rPr>
        <w:t>The system processes the input and predicts the most probable disease.</w:t>
      </w:r>
    </w:p>
    <w:p w14:paraId="2B2EDFE7" w14:textId="77777777" w:rsidR="0091305D" w:rsidRDefault="0091305D" w:rsidP="0091305D">
      <w:pPr>
        <w:spacing w:line="480" w:lineRule="auto"/>
        <w:jc w:val="both"/>
        <w:rPr>
          <w:rFonts w:ascii="Times New Roman" w:eastAsia="Times New Roman" w:hAnsi="Times New Roman" w:cs="Times New Roman"/>
          <w:b/>
          <w:bCs/>
          <w:sz w:val="28"/>
          <w:szCs w:val="28"/>
          <w:lang w:val="en-IN"/>
        </w:rPr>
      </w:pPr>
      <w:r w:rsidRPr="0091305D">
        <w:rPr>
          <w:rFonts w:ascii="Times New Roman" w:eastAsia="Times New Roman" w:hAnsi="Times New Roman" w:cs="Times New Roman"/>
          <w:b/>
          <w:bCs/>
          <w:sz w:val="28"/>
          <w:szCs w:val="28"/>
          <w:lang w:val="en-IN"/>
        </w:rPr>
        <w:t>Algorithm</w:t>
      </w:r>
    </w:p>
    <w:p w14:paraId="1A816683" w14:textId="1EC283B8" w:rsidR="0091305D" w:rsidRPr="0091305D" w:rsidRDefault="0091305D" w:rsidP="0091305D">
      <w:pPr>
        <w:spacing w:line="480" w:lineRule="auto"/>
        <w:jc w:val="both"/>
        <w:rPr>
          <w:b/>
          <w:bCs/>
          <w:sz w:val="28"/>
          <w:szCs w:val="28"/>
        </w:rPr>
      </w:pPr>
      <w:r>
        <w:rPr>
          <w:rFonts w:ascii="Times New Roman" w:eastAsia="Times New Roman" w:hAnsi="Times New Roman" w:cs="Times New Roman"/>
          <w:b/>
          <w:bCs/>
          <w:sz w:val="28"/>
          <w:szCs w:val="28"/>
          <w:lang w:val="en-IN"/>
        </w:rPr>
        <w:t xml:space="preserve"> </w:t>
      </w:r>
      <w:r w:rsidRPr="0091305D">
        <w:rPr>
          <w:b/>
          <w:bCs/>
          <w:sz w:val="28"/>
          <w:szCs w:val="28"/>
        </w:rPr>
        <w:t>Step 1: Start the system</w:t>
      </w:r>
    </w:p>
    <w:p w14:paraId="71466A2E" w14:textId="77777777" w:rsidR="0091305D" w:rsidRPr="0091305D" w:rsidRDefault="0091305D" w:rsidP="0091305D">
      <w:pPr>
        <w:spacing w:line="480" w:lineRule="auto"/>
        <w:jc w:val="both"/>
        <w:rPr>
          <w:rFonts w:ascii="Times New Roman" w:eastAsia="Times New Roman" w:hAnsi="Times New Roman" w:cs="Times New Roman"/>
          <w:b/>
          <w:bCs/>
          <w:sz w:val="28"/>
          <w:szCs w:val="28"/>
          <w:lang w:val="en-IN"/>
        </w:rPr>
      </w:pPr>
      <w:r w:rsidRPr="0091305D">
        <w:rPr>
          <w:rFonts w:ascii="Times New Roman" w:eastAsia="Times New Roman" w:hAnsi="Times New Roman" w:cs="Times New Roman"/>
          <w:b/>
          <w:bCs/>
          <w:sz w:val="28"/>
          <w:szCs w:val="28"/>
          <w:lang w:val="en-IN"/>
        </w:rPr>
        <w:t>Step 2: Load medical dataset</w:t>
      </w:r>
    </w:p>
    <w:p w14:paraId="35646890" w14:textId="77777777" w:rsidR="0091305D" w:rsidRPr="0091305D" w:rsidRDefault="0091305D" w:rsidP="0091305D">
      <w:pPr>
        <w:spacing w:line="480" w:lineRule="auto"/>
        <w:jc w:val="both"/>
        <w:rPr>
          <w:rFonts w:ascii="Times New Roman" w:eastAsia="Times New Roman" w:hAnsi="Times New Roman" w:cs="Times New Roman"/>
          <w:b/>
          <w:bCs/>
          <w:sz w:val="28"/>
          <w:szCs w:val="28"/>
          <w:lang w:val="en-IN"/>
        </w:rPr>
      </w:pPr>
      <w:r w:rsidRPr="0091305D">
        <w:rPr>
          <w:rFonts w:ascii="Times New Roman" w:eastAsia="Times New Roman" w:hAnsi="Times New Roman" w:cs="Times New Roman"/>
          <w:b/>
          <w:bCs/>
          <w:sz w:val="28"/>
          <w:szCs w:val="28"/>
          <w:lang w:val="en-IN"/>
        </w:rPr>
        <w:t>Step 3: Preprocess dataset (remove missing values)</w:t>
      </w:r>
    </w:p>
    <w:p w14:paraId="680C2DE8" w14:textId="77777777" w:rsidR="0091305D" w:rsidRPr="0091305D" w:rsidRDefault="0091305D" w:rsidP="0091305D">
      <w:pPr>
        <w:spacing w:line="480" w:lineRule="auto"/>
        <w:jc w:val="both"/>
        <w:rPr>
          <w:rFonts w:ascii="Times New Roman" w:eastAsia="Times New Roman" w:hAnsi="Times New Roman" w:cs="Times New Roman"/>
          <w:b/>
          <w:bCs/>
          <w:sz w:val="28"/>
          <w:szCs w:val="28"/>
          <w:lang w:val="en-IN"/>
        </w:rPr>
      </w:pPr>
      <w:r w:rsidRPr="0091305D">
        <w:rPr>
          <w:rFonts w:ascii="Times New Roman" w:eastAsia="Times New Roman" w:hAnsi="Times New Roman" w:cs="Times New Roman"/>
          <w:b/>
          <w:bCs/>
          <w:sz w:val="28"/>
          <w:szCs w:val="28"/>
          <w:lang w:val="en-IN"/>
        </w:rPr>
        <w:t>Step 4: Train machine learning model</w:t>
      </w:r>
    </w:p>
    <w:p w14:paraId="364A1611" w14:textId="77777777" w:rsidR="0091305D" w:rsidRPr="0091305D" w:rsidRDefault="0091305D" w:rsidP="0091305D">
      <w:pPr>
        <w:spacing w:line="480" w:lineRule="auto"/>
        <w:jc w:val="both"/>
        <w:rPr>
          <w:rFonts w:ascii="Times New Roman" w:eastAsia="Times New Roman" w:hAnsi="Times New Roman" w:cs="Times New Roman"/>
          <w:b/>
          <w:bCs/>
          <w:sz w:val="28"/>
          <w:szCs w:val="28"/>
          <w:lang w:val="en-IN"/>
        </w:rPr>
      </w:pPr>
      <w:r w:rsidRPr="0091305D">
        <w:rPr>
          <w:rFonts w:ascii="Times New Roman" w:eastAsia="Times New Roman" w:hAnsi="Times New Roman" w:cs="Times New Roman"/>
          <w:b/>
          <w:bCs/>
          <w:sz w:val="28"/>
          <w:szCs w:val="28"/>
          <w:lang w:val="en-IN"/>
        </w:rPr>
        <w:t>Step 5: Accept user symptom input</w:t>
      </w:r>
    </w:p>
    <w:p w14:paraId="533D5C85" w14:textId="77777777" w:rsidR="0091305D" w:rsidRPr="0091305D" w:rsidRDefault="0091305D" w:rsidP="0091305D">
      <w:pPr>
        <w:spacing w:line="480" w:lineRule="auto"/>
        <w:jc w:val="both"/>
        <w:rPr>
          <w:rFonts w:ascii="Times New Roman" w:eastAsia="Times New Roman" w:hAnsi="Times New Roman" w:cs="Times New Roman"/>
          <w:b/>
          <w:bCs/>
          <w:sz w:val="28"/>
          <w:szCs w:val="28"/>
          <w:lang w:val="en-IN"/>
        </w:rPr>
      </w:pPr>
      <w:r w:rsidRPr="0091305D">
        <w:rPr>
          <w:rFonts w:ascii="Times New Roman" w:eastAsia="Times New Roman" w:hAnsi="Times New Roman" w:cs="Times New Roman"/>
          <w:b/>
          <w:bCs/>
          <w:sz w:val="28"/>
          <w:szCs w:val="28"/>
          <w:lang w:val="en-IN"/>
        </w:rPr>
        <w:t>Step 6: Convert symptoms into model input format</w:t>
      </w:r>
    </w:p>
    <w:p w14:paraId="74134C0E" w14:textId="77777777" w:rsidR="0091305D" w:rsidRPr="0091305D" w:rsidRDefault="0091305D" w:rsidP="0091305D">
      <w:pPr>
        <w:spacing w:line="480" w:lineRule="auto"/>
        <w:jc w:val="both"/>
        <w:rPr>
          <w:rFonts w:ascii="Times New Roman" w:eastAsia="Times New Roman" w:hAnsi="Times New Roman" w:cs="Times New Roman"/>
          <w:b/>
          <w:bCs/>
          <w:sz w:val="28"/>
          <w:szCs w:val="28"/>
          <w:lang w:val="en-IN"/>
        </w:rPr>
      </w:pPr>
      <w:r w:rsidRPr="0091305D">
        <w:rPr>
          <w:rFonts w:ascii="Times New Roman" w:eastAsia="Times New Roman" w:hAnsi="Times New Roman" w:cs="Times New Roman"/>
          <w:b/>
          <w:bCs/>
          <w:sz w:val="28"/>
          <w:szCs w:val="28"/>
          <w:lang w:val="en-IN"/>
        </w:rPr>
        <w:t>Step 7: Predict disease using trained model</w:t>
      </w:r>
    </w:p>
    <w:p w14:paraId="2359AAF3" w14:textId="77777777" w:rsidR="0091305D" w:rsidRPr="0091305D" w:rsidRDefault="0091305D" w:rsidP="0091305D">
      <w:pPr>
        <w:spacing w:line="480" w:lineRule="auto"/>
        <w:jc w:val="both"/>
        <w:rPr>
          <w:rFonts w:ascii="Times New Roman" w:eastAsia="Times New Roman" w:hAnsi="Times New Roman" w:cs="Times New Roman"/>
          <w:b/>
          <w:bCs/>
          <w:sz w:val="28"/>
          <w:szCs w:val="28"/>
          <w:lang w:val="en-IN"/>
        </w:rPr>
      </w:pPr>
      <w:r w:rsidRPr="0091305D">
        <w:rPr>
          <w:rFonts w:ascii="Times New Roman" w:eastAsia="Times New Roman" w:hAnsi="Times New Roman" w:cs="Times New Roman"/>
          <w:b/>
          <w:bCs/>
          <w:sz w:val="28"/>
          <w:szCs w:val="28"/>
          <w:lang w:val="en-IN"/>
        </w:rPr>
        <w:t>Step 8: Display predicted disease to user</w:t>
      </w:r>
    </w:p>
    <w:p w14:paraId="0E00077E" w14:textId="05FF9C6D" w:rsidR="007E5B54" w:rsidRPr="0091305D" w:rsidRDefault="0091305D">
      <w:pPr>
        <w:spacing w:line="480" w:lineRule="auto"/>
        <w:jc w:val="both"/>
        <w:rPr>
          <w:rFonts w:ascii="Times New Roman" w:eastAsia="Times New Roman" w:hAnsi="Times New Roman" w:cs="Times New Roman"/>
          <w:b/>
          <w:bCs/>
          <w:sz w:val="28"/>
          <w:szCs w:val="28"/>
          <w:lang w:val="en-IN"/>
        </w:rPr>
      </w:pPr>
      <w:r w:rsidRPr="0091305D">
        <w:rPr>
          <w:rFonts w:ascii="Times New Roman" w:eastAsia="Times New Roman" w:hAnsi="Times New Roman" w:cs="Times New Roman"/>
          <w:b/>
          <w:bCs/>
          <w:sz w:val="28"/>
          <w:szCs w:val="28"/>
          <w:lang w:val="en-IN"/>
        </w:rPr>
        <w:t>Step 9: En</w:t>
      </w:r>
      <w:r>
        <w:rPr>
          <w:rFonts w:ascii="Times New Roman" w:eastAsia="Times New Roman" w:hAnsi="Times New Roman" w:cs="Times New Roman"/>
          <w:b/>
          <w:bCs/>
          <w:sz w:val="28"/>
          <w:szCs w:val="28"/>
          <w:lang w:val="en-IN"/>
        </w:rPr>
        <w:t>d</w:t>
      </w:r>
    </w:p>
    <w:p w14:paraId="0FFE340A" w14:textId="77777777" w:rsidR="007E5B54" w:rsidRDefault="007E5B54">
      <w:pPr>
        <w:spacing w:line="480" w:lineRule="auto"/>
        <w:jc w:val="both"/>
        <w:rPr>
          <w:rFonts w:ascii="Times New Roman" w:eastAsia="Times New Roman" w:hAnsi="Times New Roman" w:cs="Times New Roman"/>
          <w:b/>
          <w:sz w:val="28"/>
          <w:szCs w:val="28"/>
        </w:rPr>
      </w:pPr>
    </w:p>
    <w:p w14:paraId="48DBC709" w14:textId="77777777" w:rsidR="003A5794" w:rsidRDefault="003A5794">
      <w:pPr>
        <w:spacing w:line="480" w:lineRule="auto"/>
        <w:jc w:val="both"/>
        <w:rPr>
          <w:rFonts w:ascii="Times New Roman" w:eastAsia="Times New Roman" w:hAnsi="Times New Roman" w:cs="Times New Roman"/>
          <w:b/>
          <w:sz w:val="28"/>
          <w:szCs w:val="28"/>
        </w:rPr>
      </w:pPr>
    </w:p>
    <w:p w14:paraId="261F18D5" w14:textId="1D68E322" w:rsidR="007E5B54" w:rsidRPr="004744C8" w:rsidRDefault="004744C8">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4744C8">
        <w:rPr>
          <w:rFonts w:ascii="Times New Roman" w:eastAsia="Times New Roman" w:hAnsi="Times New Roman" w:cs="Times New Roman"/>
          <w:b/>
          <w:sz w:val="28"/>
          <w:szCs w:val="28"/>
        </w:rPr>
        <w:t>References</w:t>
      </w:r>
    </w:p>
    <w:p w14:paraId="5CD3DA57" w14:textId="77777777" w:rsidR="0091305D" w:rsidRPr="0091305D" w:rsidRDefault="0091305D" w:rsidP="0091305D">
      <w:pPr>
        <w:spacing w:line="360" w:lineRule="auto"/>
        <w:ind w:left="360" w:hanging="360"/>
        <w:jc w:val="both"/>
        <w:rPr>
          <w:rFonts w:ascii="Times New Roman" w:eastAsia="Times New Roman" w:hAnsi="Times New Roman" w:cs="Times New Roman"/>
          <w:b/>
          <w:sz w:val="28"/>
          <w:szCs w:val="28"/>
          <w:lang w:val="en-IN"/>
        </w:rPr>
      </w:pPr>
      <w:proofErr w:type="gramStart"/>
      <w:r w:rsidRPr="0091305D">
        <w:rPr>
          <w:rFonts w:ascii="Times New Roman" w:eastAsia="Times New Roman" w:hAnsi="Times New Roman" w:cs="Times New Roman"/>
          <w:b/>
          <w:sz w:val="28"/>
          <w:szCs w:val="28"/>
          <w:lang w:val="en-IN"/>
        </w:rPr>
        <w:t>  T.</w:t>
      </w:r>
      <w:proofErr w:type="gramEnd"/>
      <w:r w:rsidRPr="0091305D">
        <w:rPr>
          <w:rFonts w:ascii="Times New Roman" w:eastAsia="Times New Roman" w:hAnsi="Times New Roman" w:cs="Times New Roman"/>
          <w:b/>
          <w:sz w:val="28"/>
          <w:szCs w:val="28"/>
          <w:lang w:val="en-IN"/>
        </w:rPr>
        <w:t xml:space="preserve"> Mitchell, “Machine Learning,” McGraw Hill, 1997.</w:t>
      </w:r>
    </w:p>
    <w:p w14:paraId="466C221B" w14:textId="77777777" w:rsidR="0091305D" w:rsidRPr="0091305D" w:rsidRDefault="0091305D" w:rsidP="0091305D">
      <w:pPr>
        <w:spacing w:line="360" w:lineRule="auto"/>
        <w:ind w:left="360" w:hanging="360"/>
        <w:jc w:val="both"/>
        <w:rPr>
          <w:rFonts w:ascii="Times New Roman" w:eastAsia="Times New Roman" w:hAnsi="Times New Roman" w:cs="Times New Roman"/>
          <w:b/>
          <w:sz w:val="28"/>
          <w:szCs w:val="28"/>
          <w:lang w:val="en-IN"/>
        </w:rPr>
      </w:pPr>
      <w:proofErr w:type="gramStart"/>
      <w:r w:rsidRPr="0091305D">
        <w:rPr>
          <w:rFonts w:ascii="Times New Roman" w:eastAsia="Times New Roman" w:hAnsi="Times New Roman" w:cs="Times New Roman"/>
          <w:b/>
          <w:sz w:val="28"/>
          <w:szCs w:val="28"/>
          <w:lang w:val="en-IN"/>
        </w:rPr>
        <w:t>  K.</w:t>
      </w:r>
      <w:proofErr w:type="gramEnd"/>
      <w:r w:rsidRPr="0091305D">
        <w:rPr>
          <w:rFonts w:ascii="Times New Roman" w:eastAsia="Times New Roman" w:hAnsi="Times New Roman" w:cs="Times New Roman"/>
          <w:b/>
          <w:sz w:val="28"/>
          <w:szCs w:val="28"/>
          <w:lang w:val="en-IN"/>
        </w:rPr>
        <w:t xml:space="preserve"> Murphy, “Machine Learning: A Probabilistic Perspective,” MIT Press, 2012.</w:t>
      </w:r>
    </w:p>
    <w:p w14:paraId="3D65523B" w14:textId="77777777" w:rsidR="0091305D" w:rsidRPr="0091305D" w:rsidRDefault="0091305D" w:rsidP="0091305D">
      <w:pPr>
        <w:spacing w:line="360" w:lineRule="auto"/>
        <w:ind w:left="360" w:hanging="360"/>
        <w:jc w:val="both"/>
        <w:rPr>
          <w:rFonts w:ascii="Times New Roman" w:eastAsia="Times New Roman" w:hAnsi="Times New Roman" w:cs="Times New Roman"/>
          <w:b/>
          <w:sz w:val="28"/>
          <w:szCs w:val="28"/>
          <w:lang w:val="en-IN"/>
        </w:rPr>
      </w:pPr>
      <w:proofErr w:type="gramStart"/>
      <w:r w:rsidRPr="0091305D">
        <w:rPr>
          <w:rFonts w:ascii="Times New Roman" w:eastAsia="Times New Roman" w:hAnsi="Times New Roman" w:cs="Times New Roman"/>
          <w:b/>
          <w:sz w:val="28"/>
          <w:szCs w:val="28"/>
          <w:lang w:val="en-IN"/>
        </w:rPr>
        <w:t>  I.</w:t>
      </w:r>
      <w:proofErr w:type="gramEnd"/>
      <w:r w:rsidRPr="0091305D">
        <w:rPr>
          <w:rFonts w:ascii="Times New Roman" w:eastAsia="Times New Roman" w:hAnsi="Times New Roman" w:cs="Times New Roman"/>
          <w:b/>
          <w:sz w:val="28"/>
          <w:szCs w:val="28"/>
          <w:lang w:val="en-IN"/>
        </w:rPr>
        <w:t xml:space="preserve"> Goodfellow, Y. Bengio, A. Courville, “Deep Learning,” MIT Press, 2016.</w:t>
      </w:r>
    </w:p>
    <w:p w14:paraId="731074E7" w14:textId="77777777" w:rsidR="0091305D" w:rsidRPr="0091305D" w:rsidRDefault="0091305D" w:rsidP="0091305D">
      <w:pPr>
        <w:spacing w:line="360" w:lineRule="auto"/>
        <w:ind w:left="360" w:hanging="360"/>
        <w:jc w:val="both"/>
        <w:rPr>
          <w:rFonts w:ascii="Times New Roman" w:eastAsia="Times New Roman" w:hAnsi="Times New Roman" w:cs="Times New Roman"/>
          <w:b/>
          <w:sz w:val="28"/>
          <w:szCs w:val="28"/>
          <w:lang w:val="en-IN"/>
        </w:rPr>
      </w:pPr>
      <w:proofErr w:type="gramStart"/>
      <w:r w:rsidRPr="0091305D">
        <w:rPr>
          <w:rFonts w:ascii="Times New Roman" w:eastAsia="Times New Roman" w:hAnsi="Times New Roman" w:cs="Times New Roman"/>
          <w:b/>
          <w:sz w:val="28"/>
          <w:szCs w:val="28"/>
          <w:lang w:val="en-IN"/>
        </w:rPr>
        <w:t>  Scikit</w:t>
      </w:r>
      <w:proofErr w:type="gramEnd"/>
      <w:r w:rsidRPr="0091305D">
        <w:rPr>
          <w:rFonts w:ascii="Times New Roman" w:eastAsia="Times New Roman" w:hAnsi="Times New Roman" w:cs="Times New Roman"/>
          <w:b/>
          <w:sz w:val="28"/>
          <w:szCs w:val="28"/>
          <w:lang w:val="en-IN"/>
        </w:rPr>
        <w:t xml:space="preserve">-Learn Documentation, </w:t>
      </w:r>
      <w:hyperlink r:id="rId8" w:tgtFrame="_new" w:history="1">
        <w:r w:rsidRPr="0091305D">
          <w:rPr>
            <w:rStyle w:val="Hyperlink"/>
            <w:rFonts w:ascii="Times New Roman" w:eastAsia="Times New Roman" w:hAnsi="Times New Roman" w:cs="Times New Roman"/>
            <w:b/>
            <w:sz w:val="28"/>
            <w:szCs w:val="28"/>
            <w:lang w:val="en-IN"/>
          </w:rPr>
          <w:t>https://scikit-learn.org</w:t>
        </w:r>
      </w:hyperlink>
    </w:p>
    <w:p w14:paraId="4D54C5CA" w14:textId="2004C279" w:rsidR="006266A2" w:rsidRPr="006266A2" w:rsidRDefault="006266A2" w:rsidP="006266A2">
      <w:pPr>
        <w:spacing w:line="360" w:lineRule="auto"/>
        <w:ind w:left="360" w:hanging="360"/>
        <w:jc w:val="both"/>
        <w:rPr>
          <w:rFonts w:ascii="Times New Roman" w:eastAsia="Times New Roman" w:hAnsi="Times New Roman" w:cs="Times New Roman"/>
          <w:b/>
          <w:sz w:val="28"/>
          <w:szCs w:val="28"/>
          <w:lang w:val="en-IN"/>
        </w:rPr>
      </w:pPr>
    </w:p>
    <w:p w14:paraId="43125620" w14:textId="55604F9B" w:rsidR="006266A2" w:rsidRPr="006266A2" w:rsidRDefault="006266A2" w:rsidP="006266A2">
      <w:pPr>
        <w:spacing w:line="360" w:lineRule="auto"/>
        <w:ind w:left="360" w:hanging="360"/>
        <w:jc w:val="both"/>
        <w:rPr>
          <w:rFonts w:ascii="Times New Roman" w:eastAsia="Times New Roman" w:hAnsi="Times New Roman" w:cs="Times New Roman"/>
          <w:b/>
          <w:lang w:val="en-IN"/>
        </w:rPr>
      </w:pPr>
    </w:p>
    <w:p w14:paraId="6BF5CA0B" w14:textId="69410719" w:rsidR="007E5B54" w:rsidRDefault="007E5B54" w:rsidP="006266A2">
      <w:pPr>
        <w:spacing w:line="360" w:lineRule="auto"/>
        <w:jc w:val="both"/>
        <w:rPr>
          <w:rFonts w:ascii="Times New Roman" w:eastAsia="Times New Roman" w:hAnsi="Times New Roman" w:cs="Times New Roman"/>
          <w:b/>
        </w:rPr>
      </w:pPr>
    </w:p>
    <w:p w14:paraId="4F54ECC6" w14:textId="77777777" w:rsidR="007E5B54" w:rsidRDefault="007E5B54">
      <w:pPr>
        <w:spacing w:line="360" w:lineRule="auto"/>
        <w:rPr>
          <w:rFonts w:ascii="Times New Roman" w:eastAsia="Times New Roman" w:hAnsi="Times New Roman" w:cs="Times New Roman"/>
          <w:sz w:val="24"/>
          <w:szCs w:val="24"/>
        </w:rPr>
      </w:pPr>
    </w:p>
    <w:p w14:paraId="080C4D9C" w14:textId="77777777" w:rsidR="007E5B54" w:rsidRDefault="007E5B54">
      <w:pPr>
        <w:spacing w:line="360" w:lineRule="auto"/>
      </w:pPr>
    </w:p>
    <w:p w14:paraId="5B0A1FCE" w14:textId="77777777" w:rsidR="007E5B54" w:rsidRDefault="007E5B54">
      <w:pPr>
        <w:spacing w:line="360" w:lineRule="auto"/>
        <w:ind w:left="446" w:hanging="446"/>
        <w:jc w:val="both"/>
        <w:rPr>
          <w:rFonts w:ascii="Times New Roman" w:eastAsia="Times New Roman" w:hAnsi="Times New Roman" w:cs="Times New Roman"/>
          <w:sz w:val="24"/>
          <w:szCs w:val="24"/>
          <w:highlight w:val="white"/>
        </w:rPr>
      </w:pPr>
    </w:p>
    <w:p w14:paraId="2E72FC47" w14:textId="77777777" w:rsidR="007E5B54" w:rsidRDefault="007E5B54">
      <w:pPr>
        <w:spacing w:line="480" w:lineRule="auto"/>
        <w:jc w:val="both"/>
        <w:rPr>
          <w:rFonts w:ascii="Times New Roman" w:eastAsia="Times New Roman" w:hAnsi="Times New Roman" w:cs="Times New Roman"/>
          <w:b/>
          <w:sz w:val="28"/>
          <w:szCs w:val="28"/>
        </w:rPr>
      </w:pPr>
    </w:p>
    <w:p w14:paraId="0C44EC7D" w14:textId="77777777" w:rsidR="007E5B54" w:rsidRDefault="007E5B54">
      <w:pPr>
        <w:spacing w:line="480" w:lineRule="auto"/>
        <w:jc w:val="both"/>
        <w:rPr>
          <w:rFonts w:ascii="Bookman Old Style" w:eastAsia="Bookman Old Style" w:hAnsi="Bookman Old Style" w:cs="Bookman Old Style"/>
          <w:sz w:val="32"/>
          <w:szCs w:val="32"/>
        </w:rPr>
      </w:pPr>
    </w:p>
    <w:sectPr w:rsidR="007E5B54">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789"/>
    <w:multiLevelType w:val="multilevel"/>
    <w:tmpl w:val="4DE8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F1F89"/>
    <w:multiLevelType w:val="multilevel"/>
    <w:tmpl w:val="EFE6E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F17B8F"/>
    <w:multiLevelType w:val="multilevel"/>
    <w:tmpl w:val="E520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0678CF"/>
    <w:multiLevelType w:val="multilevel"/>
    <w:tmpl w:val="E23C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1F484A"/>
    <w:multiLevelType w:val="multilevel"/>
    <w:tmpl w:val="E4EC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A28F5"/>
    <w:multiLevelType w:val="multilevel"/>
    <w:tmpl w:val="ED78CCC6"/>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upperLetter"/>
      <w:lvlText w:val="%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6" w15:restartNumberingAfterBreak="0">
    <w:nsid w:val="3B70676D"/>
    <w:multiLevelType w:val="multilevel"/>
    <w:tmpl w:val="0766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214955"/>
    <w:multiLevelType w:val="multilevel"/>
    <w:tmpl w:val="F11A1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265318"/>
    <w:multiLevelType w:val="multilevel"/>
    <w:tmpl w:val="076CF706"/>
    <w:lvl w:ilvl="0">
      <w:start w:val="1"/>
      <w:numFmt w:val="decimal"/>
      <w:lvlText w:val="%1."/>
      <w:lvlJc w:val="left"/>
      <w:pPr>
        <w:ind w:left="720" w:hanging="360"/>
      </w:pPr>
      <w:rPr>
        <w:b w:val="0"/>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96334331">
    <w:abstractNumId w:val="5"/>
  </w:num>
  <w:num w:numId="2" w16cid:durableId="807939649">
    <w:abstractNumId w:val="8"/>
  </w:num>
  <w:num w:numId="3" w16cid:durableId="1070426353">
    <w:abstractNumId w:val="4"/>
  </w:num>
  <w:num w:numId="4" w16cid:durableId="1463189361">
    <w:abstractNumId w:val="2"/>
  </w:num>
  <w:num w:numId="5" w16cid:durableId="1260675515">
    <w:abstractNumId w:val="6"/>
  </w:num>
  <w:num w:numId="6" w16cid:durableId="1987512985">
    <w:abstractNumId w:val="7"/>
  </w:num>
  <w:num w:numId="7" w16cid:durableId="552616960">
    <w:abstractNumId w:val="0"/>
  </w:num>
  <w:num w:numId="8" w16cid:durableId="264575425">
    <w:abstractNumId w:val="3"/>
  </w:num>
  <w:num w:numId="9" w16cid:durableId="437601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B54"/>
    <w:rsid w:val="00272260"/>
    <w:rsid w:val="002722A3"/>
    <w:rsid w:val="002D5DCD"/>
    <w:rsid w:val="003A5794"/>
    <w:rsid w:val="00422C29"/>
    <w:rsid w:val="004744C8"/>
    <w:rsid w:val="00617E4D"/>
    <w:rsid w:val="006266A2"/>
    <w:rsid w:val="00676E7C"/>
    <w:rsid w:val="007A4C74"/>
    <w:rsid w:val="007E5B54"/>
    <w:rsid w:val="008718B7"/>
    <w:rsid w:val="00885B55"/>
    <w:rsid w:val="0091305D"/>
    <w:rsid w:val="00937A13"/>
    <w:rsid w:val="00963FE9"/>
    <w:rsid w:val="00B1034B"/>
    <w:rsid w:val="00CD7759"/>
    <w:rsid w:val="00D218DC"/>
    <w:rsid w:val="00DA696C"/>
    <w:rsid w:val="00DF32C0"/>
    <w:rsid w:val="00E70D09"/>
    <w:rsid w:val="00F44F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E6AC"/>
  <w15:docId w15:val="{3F9C6A83-27A8-43BF-BD4B-C1F146861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6A2"/>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semiHidden/>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semiHidden/>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semiHidden/>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semiHidden/>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BodyText">
    <w:name w:val="Body Text"/>
    <w:basedOn w:val="Normal"/>
    <w:link w:val="BodyTextChar"/>
    <w:uiPriority w:val="99"/>
    <w:semiHidden/>
    <w:unhideWhenUsed/>
    <w:rsid w:val="00767FA7"/>
    <w:pPr>
      <w:spacing w:after="120"/>
    </w:pPr>
  </w:style>
  <w:style w:type="character" w:customStyle="1" w:styleId="BodyTextChar">
    <w:name w:val="Body Text Char"/>
    <w:basedOn w:val="DefaultParagraphFont"/>
    <w:link w:val="BodyText"/>
    <w:uiPriority w:val="99"/>
    <w:semiHidden/>
    <w:rsid w:val="00767FA7"/>
  </w:style>
  <w:style w:type="paragraph" w:customStyle="1" w:styleId="Default">
    <w:name w:val="Default"/>
    <w:rsid w:val="0031198C"/>
    <w:pPr>
      <w:autoSpaceDE w:val="0"/>
      <w:autoSpaceDN w:val="0"/>
      <w:adjustRightInd w:val="0"/>
    </w:pPr>
    <w:rPr>
      <w:rFonts w:ascii="Times New Roman" w:hAnsi="Times New Roman" w:cs="Times New Roman"/>
      <w:color w:val="000000"/>
      <w:sz w:val="24"/>
      <w:szCs w:val="24"/>
    </w:rPr>
  </w:style>
  <w:style w:type="paragraph" w:styleId="ListParagraph">
    <w:name w:val="List Paragraph"/>
    <w:basedOn w:val="Normal"/>
    <w:uiPriority w:val="34"/>
    <w:qFormat/>
    <w:rsid w:val="00571690"/>
    <w:pPr>
      <w:spacing w:after="120" w:line="228" w:lineRule="auto"/>
      <w:ind w:left="720"/>
      <w:contextualSpacing/>
      <w:jc w:val="both"/>
    </w:pPr>
    <w:rPr>
      <w:rFonts w:ascii="Times New Roman" w:hAnsi="Times New Roman" w:cs="Times New Roman"/>
      <w:bCs/>
      <w:sz w:val="24"/>
      <w:szCs w:val="24"/>
    </w:rPr>
  </w:style>
  <w:style w:type="table" w:styleId="TableGrid">
    <w:name w:val="Table Grid"/>
    <w:basedOn w:val="TableNormal"/>
    <w:uiPriority w:val="39"/>
    <w:rsid w:val="004540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272260"/>
    <w:pPr>
      <w:spacing w:before="100" w:beforeAutospacing="1" w:after="100" w:afterAutospacing="1"/>
    </w:pPr>
    <w:rPr>
      <w:rFonts w:ascii="Times New Roman" w:eastAsia="Times New Roman" w:hAnsi="Times New Roman" w:cs="Times New Roman"/>
      <w:sz w:val="24"/>
      <w:szCs w:val="24"/>
      <w:lang w:val="en-IN" w:bidi="ar-SA"/>
    </w:rPr>
  </w:style>
  <w:style w:type="character" w:styleId="UnresolvedMention">
    <w:name w:val="Unresolved Mention"/>
    <w:basedOn w:val="DefaultParagraphFont"/>
    <w:uiPriority w:val="99"/>
    <w:semiHidden/>
    <w:unhideWhenUsed/>
    <w:rsid w:val="009130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wWzvchnCsNggljedyXOT3Z3w==">CgMxLjA4AHIhMU1VS3I5c1pOenNUR3NRbThQWXdQUUhwcTJhVXB5SlFo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10</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Joshi</dc:creator>
  <cp:lastModifiedBy>Ankit Thakur</cp:lastModifiedBy>
  <cp:revision>18</cp:revision>
  <dcterms:created xsi:type="dcterms:W3CDTF">2022-09-19T06:18:00Z</dcterms:created>
  <dcterms:modified xsi:type="dcterms:W3CDTF">2026-03-13T19:06:00Z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